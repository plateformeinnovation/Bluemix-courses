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B9BEF2E" w14:textId="186BBA66" w:rsidR="00F92BA5" w:rsidRDefault="00F92BA5" w:rsidP="006B2E88">
      <w:pPr>
        <w:spacing w:line="240" w:lineRule="atLeast"/>
      </w:pPr>
    </w:p>
    <w:p w14:paraId="2833A868" w14:textId="77777777" w:rsidR="00F92BA5" w:rsidRDefault="00F92BA5">
      <w:pPr>
        <w:spacing w:line="240" w:lineRule="atLeast"/>
        <w:jc w:val="center"/>
      </w:pPr>
    </w:p>
    <w:p w14:paraId="1EEC6676" w14:textId="4683D0AD" w:rsidR="00211029" w:rsidRPr="00AD2CA8" w:rsidRDefault="00211029" w:rsidP="00211029">
      <w:pPr>
        <w:rPr>
          <w:rFonts w:cs="Arial"/>
        </w:rPr>
      </w:pPr>
      <w:r w:rsidRPr="00AD2CA8">
        <w:rPr>
          <w:rFonts w:cs="Arial"/>
        </w:rPr>
        <w:tab/>
      </w:r>
    </w:p>
    <w:p w14:paraId="6E238AA4" w14:textId="77777777" w:rsidR="00211029" w:rsidRPr="00AD2CA8" w:rsidRDefault="00211029" w:rsidP="00211029">
      <w:pPr>
        <w:jc w:val="center"/>
        <w:rPr>
          <w:rFonts w:cs="Arial"/>
          <w:sz w:val="36"/>
        </w:rPr>
      </w:pPr>
    </w:p>
    <w:p w14:paraId="648AA43F" w14:textId="77777777" w:rsidR="00211029" w:rsidRPr="00AD2CA8" w:rsidRDefault="00211029" w:rsidP="004838C5">
      <w:pPr>
        <w:pStyle w:val="Subtitle"/>
      </w:pPr>
    </w:p>
    <w:p w14:paraId="2B9F5DAB" w14:textId="70209852" w:rsidR="008F4310" w:rsidRPr="008D1718" w:rsidRDefault="00211029" w:rsidP="004D077B">
      <w:pPr>
        <w:pStyle w:val="Title"/>
      </w:pPr>
      <w:r w:rsidRPr="006811AC">
        <w:rPr>
          <w:color w:val="auto"/>
          <w:sz w:val="40"/>
          <w:szCs w:val="24"/>
        </w:rPr>
        <w:fldChar w:fldCharType="begin"/>
      </w:r>
      <w:r w:rsidRPr="006811AC">
        <w:instrText xml:space="preserve"> SUBJECT  \* MERGEFORMAT </w:instrText>
      </w:r>
      <w:r w:rsidRPr="006811AC">
        <w:rPr>
          <w:color w:val="auto"/>
          <w:sz w:val="40"/>
          <w:szCs w:val="24"/>
        </w:rPr>
        <w:fldChar w:fldCharType="separate"/>
      </w:r>
      <w:bookmarkStart w:id="0" w:name="_Toc272670288"/>
      <w:r w:rsidR="00282252">
        <w:t>Lab</w:t>
      </w:r>
      <w:r w:rsidRPr="006811AC">
        <w:t xml:space="preserve">: </w:t>
      </w:r>
      <w:bookmarkEnd w:id="0"/>
      <w:r w:rsidR="008F4310" w:rsidRPr="008D1718">
        <w:fldChar w:fldCharType="begin"/>
      </w:r>
      <w:r w:rsidR="008F4310" w:rsidRPr="008D1718">
        <w:instrText xml:space="preserve"> SUBJECT  \* MERGEFORMAT </w:instrText>
      </w:r>
      <w:r w:rsidR="008F4310" w:rsidRPr="008D1718">
        <w:fldChar w:fldCharType="separate"/>
      </w:r>
      <w:bookmarkStart w:id="1" w:name="_Toc424293300"/>
      <w:bookmarkStart w:id="2" w:name="_Toc424391249"/>
      <w:bookmarkStart w:id="3" w:name="_Toc424641853"/>
      <w:bookmarkStart w:id="4" w:name="_Toc298710326"/>
      <w:r w:rsidR="004D077B">
        <w:t>d</w:t>
      </w:r>
      <w:r w:rsidR="008F4310" w:rsidRPr="008D1718">
        <w:t xml:space="preserve">eploy </w:t>
      </w:r>
      <w:bookmarkEnd w:id="1"/>
      <w:bookmarkEnd w:id="2"/>
      <w:bookmarkEnd w:id="3"/>
      <w:bookmarkEnd w:id="4"/>
      <w:r w:rsidR="008F4310" w:rsidRPr="008D1718">
        <w:fldChar w:fldCharType="end"/>
      </w:r>
      <w:r w:rsidR="008F4310" w:rsidRPr="008D1718">
        <w:t xml:space="preserve">and </w:t>
      </w:r>
      <w:r w:rsidR="008F4310">
        <w:t>u</w:t>
      </w:r>
      <w:r w:rsidR="008F4310" w:rsidRPr="008D1718">
        <w:t xml:space="preserve">pdate the </w:t>
      </w:r>
      <w:r w:rsidR="008F4310">
        <w:t>a</w:t>
      </w:r>
      <w:r w:rsidR="008F4310" w:rsidRPr="008D1718">
        <w:t xml:space="preserve">pplication by </w:t>
      </w:r>
      <w:r w:rsidR="008F4310">
        <w:t>u</w:t>
      </w:r>
      <w:r w:rsidR="008F4310" w:rsidRPr="008D1718">
        <w:t xml:space="preserve">sing the </w:t>
      </w:r>
      <w:proofErr w:type="spellStart"/>
      <w:r w:rsidR="008F4310">
        <w:t>cf</w:t>
      </w:r>
      <w:proofErr w:type="spellEnd"/>
      <w:r w:rsidR="008F4310">
        <w:t xml:space="preserve"> </w:t>
      </w:r>
      <w:r w:rsidR="008F4310" w:rsidRPr="008D1718">
        <w:t>CLI</w:t>
      </w:r>
    </w:p>
    <w:p w14:paraId="6AD0045C" w14:textId="18F289DB" w:rsidR="00211029" w:rsidRPr="006811AC" w:rsidRDefault="00211029" w:rsidP="004D077B">
      <w:pPr>
        <w:pStyle w:val="Title"/>
      </w:pPr>
    </w:p>
    <w:p w14:paraId="3E708006" w14:textId="494422F3" w:rsidR="00EF32DD" w:rsidRDefault="00211029" w:rsidP="004D077B">
      <w:pPr>
        <w:pStyle w:val="Title"/>
      </w:pPr>
      <w:r w:rsidRPr="006811AC">
        <w:fldChar w:fldCharType="end"/>
      </w:r>
    </w:p>
    <w:p w14:paraId="7CEC341A" w14:textId="77777777" w:rsidR="00EF32DD" w:rsidRDefault="00EF32DD" w:rsidP="00D05E17">
      <w:pPr>
        <w:rPr>
          <w:rFonts w:cs="Arial"/>
          <w:sz w:val="36"/>
        </w:rPr>
      </w:pPr>
    </w:p>
    <w:p w14:paraId="38F3C975" w14:textId="77777777" w:rsidR="00177E0C" w:rsidRDefault="00177E0C" w:rsidP="002C30A6">
      <w:pPr>
        <w:rPr>
          <w:rFonts w:ascii="Helvetica Neue" w:hAnsi="Helvetica Neue" w:cs="Arial"/>
        </w:rPr>
      </w:pPr>
    </w:p>
    <w:p w14:paraId="7B8469F6" w14:textId="77777777" w:rsidR="00177E0C" w:rsidRDefault="00177E0C" w:rsidP="002C30A6">
      <w:pPr>
        <w:rPr>
          <w:rFonts w:ascii="Helvetica Neue" w:hAnsi="Helvetica Neue" w:cs="Arial"/>
        </w:rPr>
      </w:pPr>
    </w:p>
    <w:p w14:paraId="21E2081E" w14:textId="77777777" w:rsidR="00177E0C" w:rsidRDefault="00177E0C" w:rsidP="002C30A6">
      <w:pPr>
        <w:rPr>
          <w:rFonts w:ascii="Helvetica Neue" w:hAnsi="Helvetica Neue" w:cs="Arial"/>
        </w:rPr>
      </w:pPr>
    </w:p>
    <w:p w14:paraId="65CF2B69" w14:textId="77777777" w:rsidR="002A0D51" w:rsidRPr="00A8300F" w:rsidRDefault="002A0D51" w:rsidP="00177E0C">
      <w:pPr>
        <w:tabs>
          <w:tab w:val="left" w:pos="6687"/>
        </w:tabs>
        <w:rPr>
          <w:rFonts w:ascii="Arial Black" w:hAnsi="Arial Black"/>
          <w:sz w:val="40"/>
        </w:rPr>
        <w:sectPr w:rsidR="002A0D51" w:rsidRPr="00A8300F" w:rsidSect="002B2D7A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673" w:right="1440" w:bottom="1673" w:left="1440" w:header="1440" w:footer="1440" w:gutter="0"/>
          <w:cols w:space="720"/>
          <w:titlePg/>
          <w:docGrid w:linePitch="360"/>
        </w:sectPr>
      </w:pPr>
    </w:p>
    <w:p w14:paraId="659C9FB7" w14:textId="5ED0A0FD" w:rsidR="00A27F71" w:rsidRDefault="00A27F71" w:rsidP="003A33DE">
      <w:pPr>
        <w:pStyle w:val="Heading1"/>
      </w:pPr>
      <w:r>
        <w:lastRenderedPageBreak/>
        <w:t>Overview</w:t>
      </w:r>
    </w:p>
    <w:p w14:paraId="3FFAC88D" w14:textId="14BD155D" w:rsidR="00031BAD" w:rsidRPr="00280BF9" w:rsidRDefault="00031BAD" w:rsidP="00031BAD">
      <w:r w:rsidRPr="00280BF9">
        <w:t xml:space="preserve">In this </w:t>
      </w:r>
      <w:r>
        <w:t>lab</w:t>
      </w:r>
      <w:r w:rsidRPr="00280BF9">
        <w:t xml:space="preserve">, you use the </w:t>
      </w:r>
      <w:proofErr w:type="spellStart"/>
      <w:r w:rsidRPr="00280BF9">
        <w:t>cf</w:t>
      </w:r>
      <w:proofErr w:type="spellEnd"/>
      <w:r w:rsidRPr="00280BF9">
        <w:t xml:space="preserve"> command-line interface (CLI) to work with </w:t>
      </w:r>
      <w:r w:rsidR="00F34512">
        <w:t xml:space="preserve">IBM </w:t>
      </w:r>
      <w:r w:rsidRPr="00280BF9">
        <w:t xml:space="preserve">Bluemix. </w:t>
      </w:r>
      <w:r>
        <w:t xml:space="preserve">The </w:t>
      </w:r>
      <w:proofErr w:type="spellStart"/>
      <w:r w:rsidR="00F34512">
        <w:t>cf</w:t>
      </w:r>
      <w:proofErr w:type="spellEnd"/>
      <w:r w:rsidR="00F34512">
        <w:t xml:space="preserve"> CLI</w:t>
      </w:r>
      <w:r>
        <w:t xml:space="preserve"> is a </w:t>
      </w:r>
      <w:r w:rsidRPr="00280BF9">
        <w:t xml:space="preserve">tool </w:t>
      </w:r>
      <w:r w:rsidR="00F34512">
        <w:t xml:space="preserve">that </w:t>
      </w:r>
      <w:r>
        <w:t xml:space="preserve">you will use </w:t>
      </w:r>
      <w:r w:rsidRPr="00280BF9">
        <w:t>in a terminal or comm</w:t>
      </w:r>
      <w:r>
        <w:t>and window on your workstation.</w:t>
      </w:r>
    </w:p>
    <w:p w14:paraId="12ECA550" w14:textId="17FECA96" w:rsidR="00031BAD" w:rsidRPr="00280BF9" w:rsidRDefault="00031BAD" w:rsidP="00031BAD">
      <w:r>
        <w:t xml:space="preserve">This lab uses </w:t>
      </w:r>
      <w:r w:rsidRPr="00280BF9">
        <w:t xml:space="preserve">the same sample application that was used in </w:t>
      </w:r>
      <w:r>
        <w:t>the previous lab “Deploy your first application</w:t>
      </w:r>
      <w:r w:rsidRPr="00280BF9">
        <w:t>.</w:t>
      </w:r>
      <w:r>
        <w:t>”</w:t>
      </w:r>
      <w:r w:rsidRPr="00280BF9">
        <w:t xml:space="preserve"> </w:t>
      </w:r>
    </w:p>
    <w:p w14:paraId="01106501" w14:textId="7776BECB" w:rsidR="00A27F71" w:rsidRDefault="00785103" w:rsidP="00A27F71">
      <w:pPr>
        <w:pStyle w:val="Heading2"/>
      </w:pPr>
      <w:r>
        <w:t>Prerequisites</w:t>
      </w:r>
    </w:p>
    <w:p w14:paraId="6CFF8751" w14:textId="1A779C98" w:rsidR="00A27F71" w:rsidRDefault="00A27F71" w:rsidP="00A27F71">
      <w:r>
        <w:t>You need</w:t>
      </w:r>
      <w:r w:rsidR="006B2E88">
        <w:t xml:space="preserve"> the following accounts and software</w:t>
      </w:r>
      <w:r>
        <w:t xml:space="preserve">:  </w:t>
      </w:r>
    </w:p>
    <w:p w14:paraId="19ECAF2E" w14:textId="0BD610E0" w:rsidR="00594642" w:rsidRPr="004350BF" w:rsidRDefault="00A27F71" w:rsidP="003630EA">
      <w:pPr>
        <w:pStyle w:val="ListParagraph"/>
        <w:numPr>
          <w:ilvl w:val="0"/>
          <w:numId w:val="1"/>
        </w:numPr>
        <w:rPr>
          <w:rFonts w:cs="Arial"/>
          <w:szCs w:val="22"/>
        </w:rPr>
      </w:pPr>
      <w:r w:rsidRPr="004350BF">
        <w:rPr>
          <w:rFonts w:cs="Arial"/>
          <w:szCs w:val="22"/>
        </w:rPr>
        <w:t>A</w:t>
      </w:r>
      <w:r w:rsidR="00785103" w:rsidRPr="004350BF">
        <w:rPr>
          <w:rFonts w:cs="Arial"/>
          <w:szCs w:val="22"/>
        </w:rPr>
        <w:t>n</w:t>
      </w:r>
      <w:r w:rsidRPr="004350BF">
        <w:rPr>
          <w:rFonts w:cs="Arial"/>
          <w:szCs w:val="22"/>
        </w:rPr>
        <w:t xml:space="preserve"> </w:t>
      </w:r>
      <w:hyperlink r:id="rId13" w:history="1">
        <w:r w:rsidR="00785103" w:rsidRPr="004350BF">
          <w:rPr>
            <w:rStyle w:val="Hyperlink"/>
            <w:rFonts w:cs="Arial"/>
            <w:szCs w:val="22"/>
          </w:rPr>
          <w:t xml:space="preserve">IBM </w:t>
        </w:r>
        <w:r w:rsidRPr="004350BF">
          <w:rPr>
            <w:rStyle w:val="Hyperlink"/>
            <w:rFonts w:cs="Arial"/>
            <w:szCs w:val="22"/>
          </w:rPr>
          <w:t>Bluemix account</w:t>
        </w:r>
      </w:hyperlink>
      <w:r w:rsidR="00594642" w:rsidRPr="004350BF">
        <w:rPr>
          <w:rStyle w:val="Hyperlink"/>
          <w:rFonts w:cs="Arial"/>
          <w:szCs w:val="22"/>
        </w:rPr>
        <w:t xml:space="preserve"> </w:t>
      </w:r>
    </w:p>
    <w:p w14:paraId="1E74E570" w14:textId="4A155D59" w:rsidR="00A27F71" w:rsidRPr="004350BF" w:rsidRDefault="00031BAD" w:rsidP="003630EA">
      <w:pPr>
        <w:pStyle w:val="ListParagraph"/>
        <w:numPr>
          <w:ilvl w:val="0"/>
          <w:numId w:val="1"/>
        </w:numPr>
        <w:rPr>
          <w:rFonts w:cs="Arial"/>
          <w:szCs w:val="22"/>
        </w:rPr>
      </w:pPr>
      <w:r>
        <w:rPr>
          <w:rFonts w:cs="Arial"/>
          <w:szCs w:val="22"/>
        </w:rPr>
        <w:t>Cloud Foundry Command Line Inte</w:t>
      </w:r>
      <w:r w:rsidR="00DD50EC">
        <w:rPr>
          <w:rFonts w:cs="Arial"/>
          <w:szCs w:val="22"/>
        </w:rPr>
        <w:t>rface (CLI) installed version 6.15 or later</w:t>
      </w:r>
    </w:p>
    <w:p w14:paraId="07EC0F55" w14:textId="77777777" w:rsidR="00DD50EC" w:rsidRPr="004350BF" w:rsidRDefault="00DD50EC" w:rsidP="003630EA">
      <w:pPr>
        <w:pStyle w:val="ListParagraph"/>
        <w:numPr>
          <w:ilvl w:val="0"/>
          <w:numId w:val="1"/>
        </w:numPr>
        <w:rPr>
          <w:rFonts w:cs="Arial"/>
          <w:szCs w:val="22"/>
        </w:rPr>
      </w:pPr>
      <w:r>
        <w:rPr>
          <w:rFonts w:cs="Arial"/>
          <w:szCs w:val="22"/>
        </w:rPr>
        <w:t>An Internet Explorer, Firefox, or Chrome web browser</w:t>
      </w:r>
    </w:p>
    <w:p w14:paraId="2E68B166" w14:textId="77777777" w:rsidR="002239E4" w:rsidRDefault="002239E4" w:rsidP="00DD50EC">
      <w:pPr>
        <w:rPr>
          <w:rFonts w:cs="Arial"/>
          <w:szCs w:val="22"/>
        </w:rPr>
      </w:pPr>
    </w:p>
    <w:p w14:paraId="2660AEAD" w14:textId="11B87F6B" w:rsidR="00DD50EC" w:rsidRPr="00DD50EC" w:rsidRDefault="00F34512" w:rsidP="00DD50EC">
      <w:pPr>
        <w:rPr>
          <w:rFonts w:cs="Arial"/>
          <w:szCs w:val="22"/>
        </w:rPr>
      </w:pPr>
      <w:r>
        <w:rPr>
          <w:rFonts w:cs="Arial"/>
          <w:szCs w:val="22"/>
        </w:rPr>
        <w:t xml:space="preserve">See </w:t>
      </w:r>
      <w:r w:rsidR="00DD50EC" w:rsidRPr="00DD50EC">
        <w:rPr>
          <w:rFonts w:cs="Arial"/>
          <w:szCs w:val="22"/>
        </w:rPr>
        <w:t xml:space="preserve">the prerequisite installation videos at the start of this course for more </w:t>
      </w:r>
      <w:r>
        <w:rPr>
          <w:rFonts w:cs="Arial"/>
          <w:szCs w:val="22"/>
        </w:rPr>
        <w:t>information</w:t>
      </w:r>
      <w:r w:rsidR="00DD50EC" w:rsidRPr="00DD50EC">
        <w:rPr>
          <w:rFonts w:cs="Arial"/>
          <w:szCs w:val="22"/>
        </w:rPr>
        <w:t>.</w:t>
      </w:r>
    </w:p>
    <w:p w14:paraId="24285E61" w14:textId="40B8ADB0" w:rsidR="00594642" w:rsidRPr="00DD50EC" w:rsidRDefault="00594642" w:rsidP="00CD3CBB">
      <w:pPr>
        <w:rPr>
          <w:rFonts w:cs="Arial"/>
          <w:szCs w:val="22"/>
        </w:rPr>
      </w:pPr>
    </w:p>
    <w:p w14:paraId="0592BC3A" w14:textId="77777777" w:rsidR="00A27F71" w:rsidRDefault="00A27F71" w:rsidP="00A27F71">
      <w:pPr>
        <w:pStyle w:val="DefaultText"/>
      </w:pPr>
    </w:p>
    <w:p w14:paraId="045A5938" w14:textId="35DA486D" w:rsidR="005E20F4" w:rsidRDefault="005E20F4">
      <w:pPr>
        <w:spacing w:after="0"/>
        <w:rPr>
          <w:rFonts w:ascii="Helvetica Neue" w:eastAsia="MS Gothic" w:hAnsi="Helvetica Neue"/>
          <w:b/>
          <w:bCs/>
          <w:color w:val="000000"/>
          <w:sz w:val="28"/>
          <w:szCs w:val="26"/>
        </w:rPr>
      </w:pPr>
      <w:r>
        <w:br w:type="page"/>
      </w:r>
    </w:p>
    <w:p w14:paraId="03F80F3D" w14:textId="2E3F50D4" w:rsidR="00A27F71" w:rsidRDefault="00A27F71" w:rsidP="00CD3CBB">
      <w:pPr>
        <w:pStyle w:val="Heading1"/>
      </w:pPr>
      <w:proofErr w:type="gramStart"/>
      <w:r w:rsidRPr="00A27F71">
        <w:lastRenderedPageBreak/>
        <w:t>Step 1.</w:t>
      </w:r>
      <w:proofErr w:type="gramEnd"/>
      <w:r w:rsidRPr="00A27F71">
        <w:t xml:space="preserve"> </w:t>
      </w:r>
      <w:r w:rsidR="003630EA">
        <w:t>Obtain the application code and deploy to Bluemix</w:t>
      </w:r>
    </w:p>
    <w:p w14:paraId="5A3D8C0E" w14:textId="74232D8D" w:rsidR="006B2E88" w:rsidRDefault="003630EA" w:rsidP="006B2E88">
      <w:r>
        <w:t>Starting from the Bluemix boilerplate application</w:t>
      </w:r>
      <w:r w:rsidR="00F34512">
        <w:t xml:space="preserve"> that</w:t>
      </w:r>
      <w:r>
        <w:t xml:space="preserve"> you deployed in the first lab, you will download the application code. Then, you will remove the current application from Bluemix and re</w:t>
      </w:r>
      <w:r w:rsidR="00F34512">
        <w:t>-</w:t>
      </w:r>
      <w:r>
        <w:t>create it by deploying with the Cloud Foundry CLI tool.</w:t>
      </w:r>
    </w:p>
    <w:p w14:paraId="0632E63B" w14:textId="77777777" w:rsidR="006B2E88" w:rsidRPr="006B2E88" w:rsidRDefault="006B2E88" w:rsidP="006B2E88"/>
    <w:p w14:paraId="6EC1710C" w14:textId="58423AF1" w:rsidR="003630EA" w:rsidRDefault="003630EA" w:rsidP="003630EA">
      <w:pPr>
        <w:numPr>
          <w:ilvl w:val="0"/>
          <w:numId w:val="8"/>
        </w:numPr>
        <w:spacing w:before="0" w:after="0"/>
      </w:pPr>
      <w:r w:rsidRPr="00280BF9">
        <w:t xml:space="preserve">Click </w:t>
      </w:r>
      <w:r w:rsidR="003E0194">
        <w:rPr>
          <w:b/>
        </w:rPr>
        <w:t>Getting Started</w:t>
      </w:r>
      <w:r w:rsidRPr="00280BF9">
        <w:t xml:space="preserve"> and then click </w:t>
      </w:r>
      <w:r w:rsidRPr="00280BF9">
        <w:rPr>
          <w:b/>
        </w:rPr>
        <w:t>D</w:t>
      </w:r>
      <w:r w:rsidR="00F34512">
        <w:rPr>
          <w:b/>
        </w:rPr>
        <w:t>OWNLOAD</w:t>
      </w:r>
      <w:r w:rsidRPr="00280BF9">
        <w:rPr>
          <w:b/>
        </w:rPr>
        <w:t xml:space="preserve"> S</w:t>
      </w:r>
      <w:r w:rsidR="00F34512">
        <w:rPr>
          <w:b/>
        </w:rPr>
        <w:t>TARTER</w:t>
      </w:r>
      <w:r w:rsidRPr="00280BF9">
        <w:rPr>
          <w:b/>
        </w:rPr>
        <w:t xml:space="preserve"> C</w:t>
      </w:r>
      <w:r w:rsidR="00F34512">
        <w:rPr>
          <w:b/>
        </w:rPr>
        <w:t>ODE</w:t>
      </w:r>
      <w:r w:rsidRPr="00280BF9">
        <w:t>.</w:t>
      </w:r>
    </w:p>
    <w:p w14:paraId="0E1AD91E" w14:textId="77777777" w:rsidR="003630EA" w:rsidRPr="00280BF9" w:rsidRDefault="003630EA" w:rsidP="003630EA"/>
    <w:p w14:paraId="3707FBD6" w14:textId="5D692935" w:rsidR="003630EA" w:rsidRPr="00280BF9" w:rsidRDefault="00701C94" w:rsidP="003630EA">
      <w:pPr>
        <w:jc w:val="center"/>
      </w:pPr>
      <w:r w:rsidRPr="00701C94">
        <w:rPr>
          <w:noProof/>
        </w:rPr>
        <w:drawing>
          <wp:inline distT="0" distB="0" distL="0" distR="0" wp14:anchorId="265EAD8C" wp14:editId="3B026BC6">
            <wp:extent cx="64389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1376" w14:textId="77777777" w:rsidR="003630EA" w:rsidRDefault="003630EA" w:rsidP="003630EA"/>
    <w:p w14:paraId="02D88417" w14:textId="77777777" w:rsidR="003630EA" w:rsidRDefault="003630EA" w:rsidP="003630EA">
      <w:pPr>
        <w:numPr>
          <w:ilvl w:val="0"/>
          <w:numId w:val="8"/>
        </w:numPr>
        <w:spacing w:before="0" w:after="0"/>
      </w:pPr>
      <w:r w:rsidRPr="00280BF9">
        <w:t xml:space="preserve">After the starter package is downloaded, move it to a directory on your workstation where you want to work, such as the </w:t>
      </w:r>
      <w:r w:rsidRPr="007F77C6">
        <w:rPr>
          <w:rFonts w:cs="Arial"/>
        </w:rPr>
        <w:t>Bluemix</w:t>
      </w:r>
      <w:r w:rsidRPr="00280BF9">
        <w:t xml:space="preserve"> directory in your </w:t>
      </w:r>
      <w:r w:rsidRPr="00F34512">
        <w:rPr>
          <w:rFonts w:cs="Arial"/>
        </w:rPr>
        <w:t>Documents</w:t>
      </w:r>
      <w:r w:rsidRPr="00280BF9">
        <w:t xml:space="preserve"> folder.  </w:t>
      </w:r>
    </w:p>
    <w:p w14:paraId="47502140" w14:textId="77777777" w:rsidR="003630EA" w:rsidRDefault="003630EA" w:rsidP="003630EA">
      <w:pPr>
        <w:ind w:left="720"/>
      </w:pPr>
    </w:p>
    <w:p w14:paraId="6818653F" w14:textId="421656D0" w:rsidR="003630EA" w:rsidRDefault="003630EA" w:rsidP="003630EA">
      <w:pPr>
        <w:numPr>
          <w:ilvl w:val="0"/>
          <w:numId w:val="8"/>
        </w:numPr>
        <w:spacing w:before="0" w:after="0"/>
      </w:pPr>
      <w:r>
        <w:t>E</w:t>
      </w:r>
      <w:r w:rsidRPr="00280BF9">
        <w:t xml:space="preserve">xtract </w:t>
      </w:r>
      <w:r>
        <w:t xml:space="preserve">the package </w:t>
      </w:r>
      <w:r w:rsidRPr="00280BF9">
        <w:t xml:space="preserve">by double-clicking or right-clicking and </w:t>
      </w:r>
      <w:r>
        <w:t>click</w:t>
      </w:r>
      <w:r w:rsidRPr="00280BF9">
        <w:t xml:space="preserve"> </w:t>
      </w:r>
      <w:r w:rsidRPr="00280BF9">
        <w:rPr>
          <w:b/>
        </w:rPr>
        <w:t>Extract</w:t>
      </w:r>
      <w:r w:rsidR="007F77C6">
        <w:rPr>
          <w:b/>
        </w:rPr>
        <w:t xml:space="preserve"> All</w:t>
      </w:r>
      <w:r w:rsidRPr="00280BF9">
        <w:t xml:space="preserve"> or </w:t>
      </w:r>
      <w:r w:rsidRPr="00280BF9">
        <w:rPr>
          <w:b/>
        </w:rPr>
        <w:t>Unarchive</w:t>
      </w:r>
      <w:r>
        <w:t xml:space="preserve"> or use a command line tool</w:t>
      </w:r>
      <w:r w:rsidRPr="00280BF9">
        <w:t xml:space="preserve">. Do </w:t>
      </w:r>
      <w:r w:rsidRPr="00280BF9">
        <w:rPr>
          <w:i/>
        </w:rPr>
        <w:t>not</w:t>
      </w:r>
      <w:r w:rsidRPr="00280BF9">
        <w:t xml:space="preserve"> delete the </w:t>
      </w:r>
      <w:r>
        <w:t>ZIP</w:t>
      </w:r>
      <w:r w:rsidRPr="00280BF9">
        <w:t xml:space="preserve"> file: you will need it in </w:t>
      </w:r>
      <w:r>
        <w:t>the next lab “Working with Eclipse.”</w:t>
      </w:r>
    </w:p>
    <w:p w14:paraId="0AF1204B" w14:textId="77777777" w:rsidR="003630EA" w:rsidRPr="00280BF9" w:rsidRDefault="003630EA" w:rsidP="003630EA">
      <w:pPr>
        <w:ind w:left="720"/>
      </w:pPr>
    </w:p>
    <w:p w14:paraId="5F70A121" w14:textId="77777777" w:rsidR="003630EA" w:rsidRDefault="003630EA" w:rsidP="003630EA">
      <w:pPr>
        <w:numPr>
          <w:ilvl w:val="0"/>
          <w:numId w:val="8"/>
        </w:numPr>
        <w:spacing w:before="0" w:after="0"/>
      </w:pPr>
      <w:r>
        <w:t>D</w:t>
      </w:r>
      <w:r w:rsidRPr="00280BF9">
        <w:t>elete the deployed application so that you can deploy</w:t>
      </w:r>
      <w:r>
        <w:t xml:space="preserve"> it from the command line. </w:t>
      </w:r>
      <w:r w:rsidRPr="00280BF9">
        <w:t xml:space="preserve">Click the </w:t>
      </w:r>
      <w:r w:rsidRPr="00280BF9">
        <w:rPr>
          <w:b/>
        </w:rPr>
        <w:t>Overview</w:t>
      </w:r>
      <w:r w:rsidRPr="00280BF9">
        <w:t xml:space="preserve"> page for the application</w:t>
      </w:r>
      <w:r>
        <w:t xml:space="preserve">, </w:t>
      </w:r>
      <w:r w:rsidRPr="00280BF9">
        <w:t>click the gear wheel in the application</w:t>
      </w:r>
      <w:r>
        <w:t>, and then</w:t>
      </w:r>
      <w:r w:rsidRPr="00280BF9">
        <w:t xml:space="preserve"> click </w:t>
      </w:r>
      <w:r w:rsidRPr="00280BF9">
        <w:rPr>
          <w:b/>
        </w:rPr>
        <w:t>Delete App</w:t>
      </w:r>
      <w:r w:rsidRPr="00280BF9">
        <w:t>.</w:t>
      </w:r>
    </w:p>
    <w:p w14:paraId="7EE25E8E" w14:textId="77777777" w:rsidR="003630EA" w:rsidRPr="00280BF9" w:rsidRDefault="003630EA" w:rsidP="003630EA"/>
    <w:p w14:paraId="4D52592F" w14:textId="73E3E2C3" w:rsidR="003630EA" w:rsidRPr="00280BF9" w:rsidRDefault="00CD669C" w:rsidP="003630EA">
      <w:r w:rsidRPr="00CD669C">
        <w:rPr>
          <w:noProof/>
        </w:rPr>
        <w:lastRenderedPageBreak/>
        <w:drawing>
          <wp:inline distT="0" distB="0" distL="0" distR="0" wp14:anchorId="087F519F" wp14:editId="3BA08BBE">
            <wp:extent cx="5943600" cy="1741805"/>
            <wp:effectExtent l="0" t="0" r="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339E" w14:textId="77777777" w:rsidR="003630EA" w:rsidRDefault="003630EA" w:rsidP="003630EA"/>
    <w:p w14:paraId="4CAD228B" w14:textId="48C3BF28" w:rsidR="003630EA" w:rsidRDefault="007F77C6" w:rsidP="003630EA">
      <w:pPr>
        <w:numPr>
          <w:ilvl w:val="0"/>
          <w:numId w:val="8"/>
        </w:numPr>
        <w:spacing w:before="0" w:after="0"/>
      </w:pPr>
      <w:r>
        <w:t>C</w:t>
      </w:r>
      <w:r w:rsidR="003630EA">
        <w:t>onfirm that the</w:t>
      </w:r>
      <w:r w:rsidR="003630EA" w:rsidRPr="00280BF9">
        <w:t xml:space="preserve"> </w:t>
      </w:r>
      <w:r w:rsidR="003630EA">
        <w:t>service</w:t>
      </w:r>
      <w:r>
        <w:t xml:space="preserve"> or services</w:t>
      </w:r>
      <w:r w:rsidR="003630EA">
        <w:t xml:space="preserve"> and the route for the </w:t>
      </w:r>
      <w:r w:rsidR="003630EA" w:rsidRPr="00280BF9">
        <w:t>application</w:t>
      </w:r>
      <w:r w:rsidR="003630EA">
        <w:t xml:space="preserve"> will be deleted</w:t>
      </w:r>
      <w:r w:rsidR="003630EA" w:rsidRPr="00280BF9">
        <w:t xml:space="preserve"> in the </w:t>
      </w:r>
      <w:r w:rsidR="003630EA" w:rsidRPr="00280BF9">
        <w:rPr>
          <w:b/>
        </w:rPr>
        <w:t>Services</w:t>
      </w:r>
      <w:r w:rsidR="003630EA" w:rsidRPr="00280BF9">
        <w:t xml:space="preserve"> tab and the </w:t>
      </w:r>
      <w:r w:rsidR="003630EA" w:rsidRPr="00280BF9">
        <w:rPr>
          <w:b/>
        </w:rPr>
        <w:t>Routes</w:t>
      </w:r>
      <w:r w:rsidR="003630EA" w:rsidRPr="00280BF9">
        <w:t xml:space="preserve"> tab</w:t>
      </w:r>
      <w:r w:rsidR="003630EA">
        <w:t xml:space="preserve">. By default, </w:t>
      </w:r>
      <w:r>
        <w:t>these check boxes are selected</w:t>
      </w:r>
      <w:r w:rsidR="003630EA">
        <w:t>:</w:t>
      </w:r>
    </w:p>
    <w:p w14:paraId="291308F0" w14:textId="77777777" w:rsidR="003630EA" w:rsidRPr="00280BF9" w:rsidRDefault="003630EA" w:rsidP="003630EA"/>
    <w:p w14:paraId="5A4A9BE1" w14:textId="37988FB4" w:rsidR="003630EA" w:rsidRPr="00280BF9" w:rsidRDefault="004C2B17" w:rsidP="003630EA">
      <w:r w:rsidRPr="004C2B17">
        <w:rPr>
          <w:noProof/>
        </w:rPr>
        <w:drawing>
          <wp:inline distT="0" distB="0" distL="0" distR="0" wp14:anchorId="13E31F47" wp14:editId="65DAAEF7">
            <wp:extent cx="2575086" cy="1955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5015" cy="19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4C2B17">
        <w:rPr>
          <w:noProof/>
        </w:rPr>
        <w:drawing>
          <wp:inline distT="0" distB="0" distL="0" distR="0" wp14:anchorId="16273EF9" wp14:editId="3C377BE3">
            <wp:extent cx="2493365" cy="1955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3983" cy="196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E585" w14:textId="77777777" w:rsidR="003630EA" w:rsidRDefault="003630EA" w:rsidP="003630EA"/>
    <w:p w14:paraId="035416E8" w14:textId="5A80195C" w:rsidR="003630EA" w:rsidRPr="00280BF9" w:rsidRDefault="003630EA" w:rsidP="003630EA">
      <w:pPr>
        <w:numPr>
          <w:ilvl w:val="0"/>
          <w:numId w:val="8"/>
        </w:numPr>
        <w:spacing w:before="0" w:after="0"/>
      </w:pPr>
      <w:r w:rsidRPr="00280BF9">
        <w:t xml:space="preserve">Click </w:t>
      </w:r>
      <w:r>
        <w:rPr>
          <w:b/>
        </w:rPr>
        <w:t>D</w:t>
      </w:r>
      <w:r w:rsidR="007F77C6">
        <w:rPr>
          <w:b/>
        </w:rPr>
        <w:t>elete</w:t>
      </w:r>
      <w:r w:rsidRPr="00280BF9">
        <w:t xml:space="preserve"> to delete the application.</w:t>
      </w:r>
    </w:p>
    <w:p w14:paraId="4BFF71DC" w14:textId="77777777" w:rsidR="003630EA" w:rsidRPr="00280BF9" w:rsidRDefault="003630EA" w:rsidP="003630EA"/>
    <w:p w14:paraId="21BFEBE1" w14:textId="77777777" w:rsidR="003630EA" w:rsidRPr="00280BF9" w:rsidRDefault="003630EA" w:rsidP="003630EA">
      <w:pPr>
        <w:numPr>
          <w:ilvl w:val="0"/>
          <w:numId w:val="8"/>
        </w:numPr>
        <w:spacing w:before="0" w:after="0"/>
      </w:pPr>
      <w:r w:rsidRPr="00280BF9">
        <w:t>Open a command or terminal window and change the directory to the location where you extracted the downloaded sample application.</w:t>
      </w:r>
      <w:r>
        <w:t xml:space="preserve"> (The file </w:t>
      </w:r>
      <w:proofErr w:type="spellStart"/>
      <w:r w:rsidRPr="00B174ED">
        <w:rPr>
          <w:rFonts w:ascii="Courier New" w:hAnsi="Courier New" w:cs="Courier New"/>
        </w:rPr>
        <w:t>package.json</w:t>
      </w:r>
      <w:proofErr w:type="spellEnd"/>
      <w:r>
        <w:t xml:space="preserve"> should be in your current directory.) Note that the </w:t>
      </w:r>
      <w:proofErr w:type="spellStart"/>
      <w:r>
        <w:t>cf</w:t>
      </w:r>
      <w:proofErr w:type="spellEnd"/>
      <w:r>
        <w:t xml:space="preserve"> CLI tool is not supported in a Cygwin bash shell on Windows.</w:t>
      </w:r>
    </w:p>
    <w:p w14:paraId="5AC8D0E2" w14:textId="77777777" w:rsidR="003630EA" w:rsidRPr="00280BF9" w:rsidRDefault="003630EA" w:rsidP="003630EA"/>
    <w:p w14:paraId="65024624" w14:textId="77777777" w:rsidR="003630EA" w:rsidRDefault="003630EA" w:rsidP="003630EA">
      <w:pPr>
        <w:numPr>
          <w:ilvl w:val="0"/>
          <w:numId w:val="8"/>
        </w:numPr>
        <w:spacing w:before="0" w:after="0"/>
      </w:pPr>
      <w:r w:rsidRPr="00280BF9">
        <w:t>Log in to Bluemix by issuing one of the following commands</w:t>
      </w:r>
      <w:r>
        <w:t xml:space="preserve">. </w:t>
      </w:r>
      <w:r w:rsidRPr="00280BF9">
        <w:t xml:space="preserve">Use the same region </w:t>
      </w:r>
      <w:r>
        <w:t xml:space="preserve">that </w:t>
      </w:r>
      <w:r w:rsidRPr="00280BF9">
        <w:t xml:space="preserve">you used in the Bluemix </w:t>
      </w:r>
      <w:r>
        <w:t xml:space="preserve">web </w:t>
      </w:r>
      <w:r w:rsidRPr="00280BF9">
        <w:t>UI:</w:t>
      </w:r>
    </w:p>
    <w:p w14:paraId="2349BD54" w14:textId="77777777" w:rsidR="003630EA" w:rsidRPr="00280BF9" w:rsidRDefault="003630EA" w:rsidP="003630EA"/>
    <w:p w14:paraId="5EF108B8" w14:textId="77777777" w:rsidR="003630EA" w:rsidRPr="00B733FE" w:rsidRDefault="003630EA" w:rsidP="007F77C6">
      <w:pPr>
        <w:pStyle w:val="code"/>
      </w:pPr>
      <w:proofErr w:type="spellStart"/>
      <w:r w:rsidRPr="00B733FE">
        <w:t>cf</w:t>
      </w:r>
      <w:proofErr w:type="spellEnd"/>
      <w:r w:rsidRPr="00B733FE">
        <w:t xml:space="preserve"> l -</w:t>
      </w:r>
      <w:proofErr w:type="gramStart"/>
      <w:r w:rsidRPr="00B733FE">
        <w:t>a</w:t>
      </w:r>
      <w:proofErr w:type="gramEnd"/>
      <w:r w:rsidRPr="00B733FE">
        <w:t xml:space="preserve"> </w:t>
      </w:r>
      <w:hyperlink r:id="rId18" w:history="1">
        <w:r w:rsidRPr="00B733FE">
          <w:t>https://api.ng.bluemix.net</w:t>
        </w:r>
      </w:hyperlink>
      <w:r w:rsidRPr="00B733FE">
        <w:t xml:space="preserve"> </w:t>
      </w:r>
      <w:r w:rsidRPr="00B733FE">
        <w:tab/>
      </w:r>
      <w:r>
        <w:tab/>
      </w:r>
      <w:r w:rsidRPr="00B733FE">
        <w:rPr>
          <w:rFonts w:ascii="Helvetica Neue" w:hAnsi="Helvetica Neue"/>
          <w:i/>
        </w:rPr>
        <w:t>(Region: US South)</w:t>
      </w:r>
    </w:p>
    <w:p w14:paraId="5FE86670" w14:textId="77777777" w:rsidR="003630EA" w:rsidRPr="00B733FE" w:rsidRDefault="003630EA" w:rsidP="007F77C6">
      <w:pPr>
        <w:pStyle w:val="code"/>
      </w:pPr>
      <w:proofErr w:type="spellStart"/>
      <w:r w:rsidRPr="00B733FE">
        <w:t>cf</w:t>
      </w:r>
      <w:proofErr w:type="spellEnd"/>
      <w:r w:rsidRPr="00B733FE">
        <w:t xml:space="preserve"> l -a </w:t>
      </w:r>
      <w:hyperlink r:id="rId19" w:history="1">
        <w:r w:rsidRPr="00B733FE">
          <w:t>https://api.eu-gb.bluemix.net</w:t>
        </w:r>
      </w:hyperlink>
      <w:r w:rsidRPr="00B733FE">
        <w:t xml:space="preserve"> </w:t>
      </w:r>
      <w:r w:rsidRPr="00B733FE">
        <w:tab/>
      </w:r>
      <w:r>
        <w:tab/>
      </w:r>
      <w:r w:rsidRPr="00B733FE">
        <w:rPr>
          <w:rFonts w:ascii="Helvetica Neue" w:hAnsi="Helvetica Neue"/>
          <w:i/>
        </w:rPr>
        <w:t>(Region: United Kingdom</w:t>
      </w:r>
      <w:proofErr w:type="gramStart"/>
      <w:r w:rsidRPr="00B733FE">
        <w:rPr>
          <w:rFonts w:ascii="Helvetica Neue" w:hAnsi="Helvetica Neue"/>
          <w:i/>
        </w:rPr>
        <w:t>)</w:t>
      </w:r>
      <w:proofErr w:type="gramEnd"/>
      <w:r>
        <w:rPr>
          <w:rFonts w:ascii="Helvetica Neue" w:hAnsi="Helvetica Neue"/>
          <w:i/>
        </w:rPr>
        <w:br/>
      </w:r>
      <w:proofErr w:type="spellStart"/>
      <w:r w:rsidRPr="00B733FE">
        <w:t>cf</w:t>
      </w:r>
      <w:proofErr w:type="spellEnd"/>
      <w:r w:rsidRPr="00B733FE">
        <w:t xml:space="preserve"> l -a </w:t>
      </w:r>
      <w:r w:rsidRPr="00953624">
        <w:t>https://api.au-syd.bluemix.net</w:t>
      </w:r>
      <w:r w:rsidRPr="00B733FE">
        <w:t xml:space="preserve"> </w:t>
      </w:r>
      <w:r w:rsidRPr="00B733FE">
        <w:tab/>
      </w:r>
      <w:r w:rsidRPr="00B733FE">
        <w:rPr>
          <w:rFonts w:ascii="Helvetica Neue" w:hAnsi="Helvetica Neue"/>
          <w:i/>
        </w:rPr>
        <w:t>(</w:t>
      </w:r>
      <w:r>
        <w:rPr>
          <w:rFonts w:ascii="Helvetica Neue" w:hAnsi="Helvetica Neue"/>
          <w:i/>
        </w:rPr>
        <w:t>Region: Sydney</w:t>
      </w:r>
      <w:r w:rsidRPr="00B733FE">
        <w:rPr>
          <w:rFonts w:ascii="Helvetica Neue" w:hAnsi="Helvetica Neue"/>
          <w:i/>
        </w:rPr>
        <w:t>)</w:t>
      </w:r>
    </w:p>
    <w:p w14:paraId="71AED098" w14:textId="77777777" w:rsidR="003630EA" w:rsidRDefault="003630EA" w:rsidP="003630EA"/>
    <w:p w14:paraId="5A85455D" w14:textId="77777777" w:rsidR="003630EA" w:rsidRPr="00280BF9" w:rsidRDefault="003630EA" w:rsidP="003630EA">
      <w:pPr>
        <w:numPr>
          <w:ilvl w:val="0"/>
          <w:numId w:val="8"/>
        </w:numPr>
        <w:spacing w:before="0" w:after="0"/>
      </w:pPr>
      <w:r w:rsidRPr="00280BF9">
        <w:lastRenderedPageBreak/>
        <w:t xml:space="preserve">Enter </w:t>
      </w:r>
      <w:r>
        <w:t>the</w:t>
      </w:r>
      <w:r w:rsidRPr="00280BF9">
        <w:t xml:space="preserve"> email and password that you used to log in to the Bluemix web UI. </w:t>
      </w:r>
      <w:r>
        <w:t>If prompted, s</w:t>
      </w:r>
      <w:r w:rsidRPr="00280BF9">
        <w:t>elect the organization and space that you want to work in.</w:t>
      </w:r>
    </w:p>
    <w:p w14:paraId="45C2DB39" w14:textId="77777777" w:rsidR="003630EA" w:rsidRPr="00280BF9" w:rsidRDefault="003630EA" w:rsidP="003630EA"/>
    <w:p w14:paraId="5F60FCC3" w14:textId="6EF9F63C" w:rsidR="003630EA" w:rsidRDefault="003630EA" w:rsidP="003630EA">
      <w:pPr>
        <w:keepNext/>
        <w:numPr>
          <w:ilvl w:val="0"/>
          <w:numId w:val="8"/>
        </w:numPr>
        <w:spacing w:before="0" w:after="0"/>
        <w:ind w:left="714" w:hanging="357"/>
      </w:pPr>
      <w:r w:rsidRPr="00280BF9">
        <w:t xml:space="preserve">Before you </w:t>
      </w:r>
      <w:r w:rsidR="00DD5836">
        <w:t>deploy the application, create a</w:t>
      </w:r>
      <w:r w:rsidRPr="00280BF9">
        <w:t xml:space="preserve"> Cloudant database</w:t>
      </w:r>
      <w:r w:rsidR="00DD5836">
        <w:t xml:space="preserve"> service instance</w:t>
      </w:r>
      <w:bookmarkStart w:id="5" w:name="_GoBack"/>
      <w:bookmarkEnd w:id="5"/>
      <w:r>
        <w:t>. V</w:t>
      </w:r>
      <w:r w:rsidRPr="00280BF9">
        <w:t>iew the available services</w:t>
      </w:r>
      <w:r>
        <w:t xml:space="preserve"> by running</w:t>
      </w:r>
      <w:r w:rsidRPr="00280BF9">
        <w:t xml:space="preserve"> </w:t>
      </w:r>
      <w:r w:rsidR="007F77C6">
        <w:t>the following</w:t>
      </w:r>
      <w:r w:rsidRPr="00280BF9">
        <w:t xml:space="preserve"> command</w:t>
      </w:r>
      <w:r w:rsidR="007F77C6">
        <w:t>. T</w:t>
      </w:r>
      <w:r>
        <w:t xml:space="preserve">his command will take a little while to run </w:t>
      </w:r>
      <w:r w:rsidR="007F77C6">
        <w:t>because</w:t>
      </w:r>
      <w:r>
        <w:t xml:space="preserve"> it collects all catalog entries</w:t>
      </w:r>
      <w:r w:rsidRPr="00280BF9">
        <w:t xml:space="preserve">: </w:t>
      </w:r>
    </w:p>
    <w:p w14:paraId="26CDA3A0" w14:textId="77777777" w:rsidR="003630EA" w:rsidRPr="00280BF9" w:rsidRDefault="003630EA" w:rsidP="003630EA"/>
    <w:p w14:paraId="3A0B0259" w14:textId="77777777" w:rsidR="003630EA" w:rsidRPr="00112343" w:rsidRDefault="003630EA" w:rsidP="007F77C6">
      <w:pPr>
        <w:pStyle w:val="code"/>
      </w:pPr>
      <w:proofErr w:type="spellStart"/>
      <w:r w:rsidRPr="00112343">
        <w:t>cf</w:t>
      </w:r>
      <w:proofErr w:type="spellEnd"/>
      <w:r w:rsidRPr="00112343">
        <w:t xml:space="preserve"> marketplace</w:t>
      </w:r>
    </w:p>
    <w:p w14:paraId="5365E646" w14:textId="77777777" w:rsidR="003630EA" w:rsidRDefault="003630EA" w:rsidP="003630EA"/>
    <w:p w14:paraId="073FF263" w14:textId="77777777" w:rsidR="003630EA" w:rsidRPr="00280BF9" w:rsidRDefault="003630EA" w:rsidP="003630EA">
      <w:pPr>
        <w:numPr>
          <w:ilvl w:val="0"/>
          <w:numId w:val="8"/>
        </w:numPr>
        <w:spacing w:before="0" w:after="0"/>
      </w:pPr>
      <w:r>
        <w:t>In the list of services, f</w:t>
      </w:r>
      <w:r w:rsidRPr="00280BF9">
        <w:t xml:space="preserve">ind the </w:t>
      </w:r>
      <w:proofErr w:type="spellStart"/>
      <w:r w:rsidRPr="00280BF9">
        <w:t>cloudantNoSQLDB</w:t>
      </w:r>
      <w:proofErr w:type="spellEnd"/>
      <w:r w:rsidRPr="00280BF9">
        <w:t xml:space="preserve"> service.</w:t>
      </w:r>
    </w:p>
    <w:p w14:paraId="3B42631B" w14:textId="77777777" w:rsidR="003630EA" w:rsidRDefault="003630EA" w:rsidP="003630EA"/>
    <w:p w14:paraId="7CE0E3EA" w14:textId="612FD969" w:rsidR="003630EA" w:rsidRDefault="003630EA" w:rsidP="003630EA">
      <w:r>
        <w:rPr>
          <w:noProof/>
        </w:rPr>
        <w:drawing>
          <wp:inline distT="0" distB="0" distL="0" distR="0" wp14:anchorId="114728A7" wp14:editId="50C6441C">
            <wp:extent cx="5554980" cy="15087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716E" w14:textId="77777777" w:rsidR="003630EA" w:rsidRDefault="003630EA" w:rsidP="003630EA"/>
    <w:p w14:paraId="0BD078AF" w14:textId="77777777" w:rsidR="003630EA" w:rsidRDefault="003630EA" w:rsidP="003630EA">
      <w:pPr>
        <w:numPr>
          <w:ilvl w:val="0"/>
          <w:numId w:val="8"/>
        </w:numPr>
        <w:spacing w:before="0" w:after="0"/>
      </w:pPr>
      <w:r>
        <w:t>C</w:t>
      </w:r>
      <w:r w:rsidRPr="00280BF9">
        <w:t>reate the service</w:t>
      </w:r>
      <w:r>
        <w:t xml:space="preserve"> by</w:t>
      </w:r>
      <w:r w:rsidRPr="00280BF9">
        <w:t xml:space="preserve"> run</w:t>
      </w:r>
      <w:r>
        <w:t>ning</w:t>
      </w:r>
      <w:r w:rsidRPr="00280BF9">
        <w:t xml:space="preserve"> this command:</w:t>
      </w:r>
    </w:p>
    <w:p w14:paraId="57B27E61" w14:textId="77777777" w:rsidR="003630EA" w:rsidRPr="00280BF9" w:rsidRDefault="003630EA" w:rsidP="003630EA"/>
    <w:p w14:paraId="75A740E7" w14:textId="721889D5" w:rsidR="003630EA" w:rsidRDefault="003630EA" w:rsidP="007F77C6">
      <w:pPr>
        <w:pStyle w:val="code"/>
      </w:pPr>
      <w:proofErr w:type="spellStart"/>
      <w:r w:rsidRPr="00BA7A7F">
        <w:t>cf</w:t>
      </w:r>
      <w:proofErr w:type="spellEnd"/>
      <w:r w:rsidRPr="00BA7A7F">
        <w:t xml:space="preserve"> </w:t>
      </w:r>
      <w:proofErr w:type="spellStart"/>
      <w:r w:rsidRPr="00BA7A7F">
        <w:t>cs</w:t>
      </w:r>
      <w:proofErr w:type="spellEnd"/>
      <w:r w:rsidRPr="00BA7A7F">
        <w:t xml:space="preserve"> </w:t>
      </w:r>
      <w:proofErr w:type="spellStart"/>
      <w:r w:rsidRPr="00BA7A7F">
        <w:t>cloudantNoSQLDB</w:t>
      </w:r>
      <w:proofErr w:type="spellEnd"/>
      <w:r w:rsidRPr="00BA7A7F">
        <w:t xml:space="preserve"> </w:t>
      </w:r>
      <w:r w:rsidR="00C00C95">
        <w:t>Lite</w:t>
      </w:r>
      <w:r w:rsidRPr="00BA7A7F">
        <w:t xml:space="preserve"> </w:t>
      </w:r>
      <w:proofErr w:type="spellStart"/>
      <w:r w:rsidRPr="00BA7A7F">
        <w:t>BICloudant</w:t>
      </w:r>
      <w:proofErr w:type="spellEnd"/>
    </w:p>
    <w:p w14:paraId="2C71CCD0" w14:textId="77777777" w:rsidR="003630EA" w:rsidRPr="00EE56C7" w:rsidRDefault="003630EA" w:rsidP="003630EA"/>
    <w:p w14:paraId="24CB1ACF" w14:textId="77777777" w:rsidR="003630EA" w:rsidRPr="00280BF9" w:rsidRDefault="003630EA" w:rsidP="003630EA">
      <w:pPr>
        <w:numPr>
          <w:ilvl w:val="0"/>
          <w:numId w:val="4"/>
        </w:numPr>
        <w:spacing w:before="0" w:after="0"/>
      </w:pPr>
      <w:proofErr w:type="spellStart"/>
      <w:r w:rsidRPr="00EE56C7">
        <w:rPr>
          <w:rFonts w:ascii="Courier New" w:hAnsi="Courier New" w:cs="Courier New"/>
        </w:rPr>
        <w:t>CloudantNoSQLDB</w:t>
      </w:r>
      <w:proofErr w:type="spellEnd"/>
      <w:r>
        <w:t xml:space="preserve"> </w:t>
      </w:r>
      <w:r w:rsidRPr="00280BF9">
        <w:t xml:space="preserve">is the name of the service from the </w:t>
      </w:r>
      <w:proofErr w:type="spellStart"/>
      <w:r w:rsidRPr="00280BF9">
        <w:t>cf</w:t>
      </w:r>
      <w:proofErr w:type="spellEnd"/>
      <w:r w:rsidRPr="00280BF9">
        <w:t xml:space="preserve"> marketplace command.</w:t>
      </w:r>
    </w:p>
    <w:p w14:paraId="1ED04979" w14:textId="79DE2EF1" w:rsidR="003630EA" w:rsidRPr="00280BF9" w:rsidRDefault="00547AAD" w:rsidP="003630EA">
      <w:pPr>
        <w:numPr>
          <w:ilvl w:val="0"/>
          <w:numId w:val="4"/>
        </w:numPr>
        <w:spacing w:before="0" w:after="0"/>
      </w:pPr>
      <w:r>
        <w:rPr>
          <w:rFonts w:ascii="Courier New" w:hAnsi="Courier New" w:cs="Courier New"/>
        </w:rPr>
        <w:t>Lite</w:t>
      </w:r>
      <w:r w:rsidR="003630EA">
        <w:t xml:space="preserve"> </w:t>
      </w:r>
      <w:r w:rsidR="003630EA" w:rsidRPr="00280BF9">
        <w:t>is the name of the service plan that you want to use from the</w:t>
      </w:r>
      <w:r w:rsidR="003630EA">
        <w:t xml:space="preserve"> </w:t>
      </w:r>
      <w:proofErr w:type="spellStart"/>
      <w:r w:rsidR="003630EA" w:rsidRPr="00EE56C7">
        <w:rPr>
          <w:rFonts w:ascii="Courier New" w:hAnsi="Courier New" w:cs="Courier New"/>
        </w:rPr>
        <w:t>cf</w:t>
      </w:r>
      <w:proofErr w:type="spellEnd"/>
      <w:r w:rsidR="003630EA" w:rsidRPr="00EE56C7">
        <w:rPr>
          <w:rFonts w:ascii="Courier New" w:hAnsi="Courier New" w:cs="Courier New"/>
        </w:rPr>
        <w:t xml:space="preserve"> marketplace</w:t>
      </w:r>
      <w:r w:rsidR="003630EA">
        <w:t xml:space="preserve"> </w:t>
      </w:r>
      <w:r w:rsidR="003630EA" w:rsidRPr="00280BF9">
        <w:t>command.</w:t>
      </w:r>
    </w:p>
    <w:p w14:paraId="379F6B5E" w14:textId="77777777" w:rsidR="003630EA" w:rsidRPr="00280BF9" w:rsidRDefault="003630EA" w:rsidP="003630EA">
      <w:pPr>
        <w:numPr>
          <w:ilvl w:val="0"/>
          <w:numId w:val="4"/>
        </w:numPr>
        <w:spacing w:before="0" w:after="0"/>
      </w:pPr>
      <w:proofErr w:type="spellStart"/>
      <w:r w:rsidRPr="00EE56C7">
        <w:rPr>
          <w:rFonts w:ascii="Courier New" w:hAnsi="Courier New" w:cs="Courier New"/>
        </w:rPr>
        <w:t>BICloudant</w:t>
      </w:r>
      <w:proofErr w:type="spellEnd"/>
      <w:r>
        <w:t xml:space="preserve"> </w:t>
      </w:r>
      <w:r w:rsidRPr="00280BF9">
        <w:t xml:space="preserve">is the name of the service instance that you want to use. Enter your own name rather than </w:t>
      </w:r>
      <w:proofErr w:type="spellStart"/>
      <w:r w:rsidRPr="00BA7F31">
        <w:rPr>
          <w:rFonts w:ascii="Courier New" w:hAnsi="Courier New" w:cs="Courier New"/>
        </w:rPr>
        <w:t>BICloudant</w:t>
      </w:r>
      <w:proofErr w:type="spellEnd"/>
      <w:r w:rsidRPr="00280BF9">
        <w:t>. You will use this new name when connecting (binding) the service to the application.</w:t>
      </w:r>
    </w:p>
    <w:p w14:paraId="79E6C8C4" w14:textId="77777777" w:rsidR="003630EA" w:rsidRDefault="003630EA" w:rsidP="003630EA"/>
    <w:p w14:paraId="11CC85AC" w14:textId="7AE91F4A" w:rsidR="003630EA" w:rsidRPr="00280BF9" w:rsidRDefault="003630EA" w:rsidP="003630EA">
      <w:pPr>
        <w:numPr>
          <w:ilvl w:val="0"/>
          <w:numId w:val="8"/>
        </w:numPr>
        <w:spacing w:before="0" w:after="0"/>
      </w:pPr>
      <w:r>
        <w:t>R</w:t>
      </w:r>
      <w:r w:rsidRPr="00280BF9">
        <w:t>efresh your web UI</w:t>
      </w:r>
      <w:r>
        <w:t xml:space="preserve"> to you see the deployed service.</w:t>
      </w:r>
    </w:p>
    <w:p w14:paraId="23C8D01E" w14:textId="77777777" w:rsidR="00203EDB" w:rsidRDefault="00203EDB" w:rsidP="003630EA">
      <w:pPr>
        <w:ind w:left="360"/>
      </w:pPr>
    </w:p>
    <w:p w14:paraId="6E30CD95" w14:textId="7B115504" w:rsidR="003630EA" w:rsidRPr="00280BF9" w:rsidRDefault="00547AAD" w:rsidP="003630EA">
      <w:pPr>
        <w:ind w:left="360"/>
      </w:pPr>
      <w:r w:rsidRPr="00547AAD">
        <w:rPr>
          <w:noProof/>
        </w:rPr>
        <w:lastRenderedPageBreak/>
        <w:drawing>
          <wp:inline distT="0" distB="0" distL="0" distR="0" wp14:anchorId="62F77602" wp14:editId="4A7718CC">
            <wp:extent cx="1625600" cy="2006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AC83" w14:textId="77777777" w:rsidR="003630EA" w:rsidRDefault="003630EA" w:rsidP="003630EA"/>
    <w:p w14:paraId="2F260046" w14:textId="77777777" w:rsidR="003630EA" w:rsidRDefault="003630EA" w:rsidP="003630EA">
      <w:pPr>
        <w:numPr>
          <w:ilvl w:val="0"/>
          <w:numId w:val="8"/>
        </w:numPr>
        <w:spacing w:before="0" w:after="0"/>
      </w:pPr>
      <w:r>
        <w:t>D</w:t>
      </w:r>
      <w:r w:rsidRPr="00280BF9">
        <w:t xml:space="preserve">eploy the application.  </w:t>
      </w:r>
    </w:p>
    <w:p w14:paraId="5FE5395F" w14:textId="77777777" w:rsidR="003630EA" w:rsidRDefault="003630EA" w:rsidP="003630EA">
      <w:pPr>
        <w:ind w:left="720"/>
      </w:pPr>
    </w:p>
    <w:p w14:paraId="77D6D756" w14:textId="77777777" w:rsidR="003630EA" w:rsidRPr="005D01D1" w:rsidRDefault="003630EA" w:rsidP="007F77C6">
      <w:pPr>
        <w:ind w:left="714"/>
        <w:rPr>
          <w:rStyle w:val="Emphasis"/>
          <w:i w:val="0"/>
          <w:iCs w:val="0"/>
        </w:rPr>
      </w:pPr>
      <w:r w:rsidRPr="005D01D1">
        <w:rPr>
          <w:rStyle w:val="Emphasis"/>
          <w:i w:val="0"/>
        </w:rPr>
        <w:t>Push the application to Bluemix by entering</w:t>
      </w:r>
      <w:r>
        <w:rPr>
          <w:rStyle w:val="Emphasis"/>
          <w:i w:val="0"/>
        </w:rPr>
        <w:t xml:space="preserve"> </w:t>
      </w:r>
      <w:r w:rsidRPr="005D01D1">
        <w:rPr>
          <w:rStyle w:val="Emphasis"/>
          <w:i w:val="0"/>
        </w:rPr>
        <w:t>the following command. Change the application name to your unique name:</w:t>
      </w:r>
    </w:p>
    <w:p w14:paraId="080FF8AE" w14:textId="77777777" w:rsidR="003630EA" w:rsidRPr="00BA7A7F" w:rsidRDefault="003630EA" w:rsidP="003630EA">
      <w:pPr>
        <w:rPr>
          <w:rStyle w:val="Emphasis"/>
          <w:i w:val="0"/>
        </w:rPr>
      </w:pPr>
    </w:p>
    <w:p w14:paraId="67C3D731" w14:textId="18800816" w:rsidR="003630EA" w:rsidRDefault="003630EA" w:rsidP="007F77C6">
      <w:pPr>
        <w:pStyle w:val="code"/>
      </w:pPr>
      <w:proofErr w:type="spellStart"/>
      <w:r>
        <w:t>cf</w:t>
      </w:r>
      <w:proofErr w:type="spellEnd"/>
      <w:r>
        <w:t xml:space="preserve"> push </w:t>
      </w:r>
      <w:proofErr w:type="spellStart"/>
      <w:r w:rsidR="00A67564">
        <w:t>bl</w:t>
      </w:r>
      <w:proofErr w:type="spellEnd"/>
      <w:r w:rsidR="00A67564">
        <w:t>-workshop-</w:t>
      </w:r>
      <w:proofErr w:type="spellStart"/>
      <w:r w:rsidR="00A67564">
        <w:t>ssl</w:t>
      </w:r>
      <w:proofErr w:type="spellEnd"/>
      <w:r>
        <w:t xml:space="preserve"> </w:t>
      </w:r>
      <w:r w:rsidRPr="005D01D1">
        <w:t>-c "node app.js" -m 128M --no-manifest --no-start</w:t>
      </w:r>
    </w:p>
    <w:p w14:paraId="5F23648A" w14:textId="77777777" w:rsidR="003630EA" w:rsidRDefault="003630EA" w:rsidP="003630EA"/>
    <w:p w14:paraId="6BD4F7FE" w14:textId="475C661A" w:rsidR="003630EA" w:rsidRPr="00280BF9" w:rsidRDefault="00516A2A" w:rsidP="003630EA">
      <w:pPr>
        <w:numPr>
          <w:ilvl w:val="0"/>
          <w:numId w:val="5"/>
        </w:numPr>
        <w:spacing w:before="0" w:after="0"/>
      </w:pPr>
      <w:proofErr w:type="spellStart"/>
      <w:proofErr w:type="gramStart"/>
      <w:r>
        <w:rPr>
          <w:rFonts w:ascii="Courier New" w:hAnsi="Courier New" w:cs="Courier New"/>
        </w:rPr>
        <w:t>bl</w:t>
      </w:r>
      <w:proofErr w:type="spellEnd"/>
      <w:r>
        <w:rPr>
          <w:rFonts w:ascii="Courier New" w:hAnsi="Courier New" w:cs="Courier New"/>
        </w:rPr>
        <w:t>-workshop-</w:t>
      </w:r>
      <w:proofErr w:type="spellStart"/>
      <w:r>
        <w:rPr>
          <w:rFonts w:ascii="Courier New" w:hAnsi="Courier New" w:cs="Courier New"/>
        </w:rPr>
        <w:t>ssl</w:t>
      </w:r>
      <w:proofErr w:type="spellEnd"/>
      <w:proofErr w:type="gramEnd"/>
      <w:r w:rsidR="003630EA">
        <w:t xml:space="preserve"> </w:t>
      </w:r>
      <w:r w:rsidR="003630EA" w:rsidRPr="00280BF9">
        <w:t>is</w:t>
      </w:r>
      <w:r w:rsidR="003630EA">
        <w:t xml:space="preserve"> your unique </w:t>
      </w:r>
      <w:r w:rsidR="003630EA" w:rsidRPr="00280BF9">
        <w:t>application name and host name</w:t>
      </w:r>
      <w:r w:rsidR="003630EA">
        <w:t>.</w:t>
      </w:r>
    </w:p>
    <w:p w14:paraId="643AC0C2" w14:textId="77777777" w:rsidR="003630EA" w:rsidRPr="00280BF9" w:rsidRDefault="003630EA" w:rsidP="003630EA">
      <w:pPr>
        <w:numPr>
          <w:ilvl w:val="0"/>
          <w:numId w:val="5"/>
        </w:numPr>
        <w:spacing w:before="0" w:after="0"/>
      </w:pPr>
      <w:r w:rsidRPr="00280BF9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c</w:t>
      </w:r>
      <w:r w:rsidRPr="00280BF9">
        <w:t xml:space="preserve"> specifies the </w:t>
      </w:r>
      <w:r>
        <w:t>command to start the application</w:t>
      </w:r>
      <w:r w:rsidRPr="00280BF9">
        <w:t>.</w:t>
      </w:r>
    </w:p>
    <w:p w14:paraId="3D01CB7C" w14:textId="77777777" w:rsidR="003630EA" w:rsidRPr="00280BF9" w:rsidRDefault="003630EA" w:rsidP="003630EA">
      <w:pPr>
        <w:numPr>
          <w:ilvl w:val="0"/>
          <w:numId w:val="5"/>
        </w:numPr>
        <w:spacing w:before="0" w:after="0"/>
      </w:pPr>
      <w:r>
        <w:rPr>
          <w:rFonts w:ascii="Courier New" w:hAnsi="Courier New" w:cs="Courier New"/>
        </w:rPr>
        <w:t>-</w:t>
      </w:r>
      <w:r w:rsidRPr="00280BF9">
        <w:rPr>
          <w:rFonts w:ascii="Courier New" w:hAnsi="Courier New" w:cs="Courier New"/>
        </w:rPr>
        <w:t>m</w:t>
      </w:r>
      <w:r w:rsidRPr="00280BF9">
        <w:t xml:space="preserve"> specifies the amount of memory to allocate to each application instance</w:t>
      </w:r>
      <w:r>
        <w:t xml:space="preserve">. The default is </w:t>
      </w:r>
      <w:r w:rsidRPr="00280BF9">
        <w:t>1 GB.</w:t>
      </w:r>
    </w:p>
    <w:p w14:paraId="08E83B4D" w14:textId="77777777" w:rsidR="003630EA" w:rsidRPr="00280BF9" w:rsidRDefault="003630EA" w:rsidP="003630EA">
      <w:pPr>
        <w:numPr>
          <w:ilvl w:val="0"/>
          <w:numId w:val="5"/>
        </w:numPr>
        <w:spacing w:before="0" w:after="0"/>
      </w:pPr>
      <w:r w:rsidRPr="00280BF9">
        <w:rPr>
          <w:rFonts w:ascii="Courier New" w:hAnsi="Courier New" w:cs="Courier New"/>
        </w:rPr>
        <w:t>--no-manifest</w:t>
      </w:r>
      <w:r w:rsidRPr="00280BF9">
        <w:t xml:space="preserve"> instructs to CLI tool to </w:t>
      </w:r>
      <w:r>
        <w:t>ignore the supplied manifest file. This will allow the Cloudant database instance that you just created to be linked to the application.</w:t>
      </w:r>
    </w:p>
    <w:p w14:paraId="5037B7FD" w14:textId="77777777" w:rsidR="003630EA" w:rsidRPr="00280BF9" w:rsidRDefault="003630EA" w:rsidP="003630EA">
      <w:pPr>
        <w:numPr>
          <w:ilvl w:val="0"/>
          <w:numId w:val="5"/>
        </w:numPr>
        <w:spacing w:before="0" w:after="0"/>
      </w:pPr>
      <w:r w:rsidRPr="00280BF9">
        <w:rPr>
          <w:rFonts w:ascii="Courier New" w:hAnsi="Courier New" w:cs="Courier New"/>
        </w:rPr>
        <w:t>--</w:t>
      </w:r>
      <w:proofErr w:type="gramStart"/>
      <w:r w:rsidRPr="00280BF9">
        <w:rPr>
          <w:rFonts w:ascii="Courier New" w:hAnsi="Courier New" w:cs="Courier New"/>
        </w:rPr>
        <w:t>no-</w:t>
      </w:r>
      <w:proofErr w:type="gramEnd"/>
      <w:r w:rsidRPr="00280BF9">
        <w:rPr>
          <w:rFonts w:ascii="Courier New" w:hAnsi="Courier New" w:cs="Courier New"/>
        </w:rPr>
        <w:t>start</w:t>
      </w:r>
      <w:r w:rsidRPr="00280BF9">
        <w:t xml:space="preserve"> instructs to CLI tool not to automatically start the application</w:t>
      </w:r>
      <w:r>
        <w:t>.</w:t>
      </w:r>
    </w:p>
    <w:p w14:paraId="049A3589" w14:textId="77777777" w:rsidR="003630EA" w:rsidRDefault="003630EA" w:rsidP="003630EA"/>
    <w:p w14:paraId="2B048D55" w14:textId="46EEB69B" w:rsidR="003630EA" w:rsidRPr="00280BF9" w:rsidRDefault="007F77C6" w:rsidP="007F77C6">
      <w:pPr>
        <w:ind w:left="720"/>
      </w:pPr>
      <w:r>
        <w:t>You don't</w:t>
      </w:r>
      <w:r w:rsidR="003630EA" w:rsidRPr="00280BF9">
        <w:t xml:space="preserve"> automatically start </w:t>
      </w:r>
      <w:r>
        <w:t>the application because</w:t>
      </w:r>
      <w:r w:rsidR="003630EA">
        <w:t xml:space="preserve"> </w:t>
      </w:r>
      <w:r w:rsidR="003630EA" w:rsidRPr="00280BF9">
        <w:t>it needs a database to run</w:t>
      </w:r>
      <w:r w:rsidR="003630EA">
        <w:t xml:space="preserve">. You must </w:t>
      </w:r>
      <w:r w:rsidR="003630EA" w:rsidRPr="00280BF9">
        <w:t xml:space="preserve">link the Cloudant database instance to the application before </w:t>
      </w:r>
      <w:r w:rsidR="003630EA">
        <w:t xml:space="preserve">you start </w:t>
      </w:r>
      <w:r w:rsidR="003630EA" w:rsidRPr="00280BF9">
        <w:t>the application.</w:t>
      </w:r>
      <w:r w:rsidR="003630EA">
        <w:t xml:space="preserve"> In Cloud Foundry, the action of linking is described as binding the service instance.</w:t>
      </w:r>
    </w:p>
    <w:p w14:paraId="68AEB112" w14:textId="77777777" w:rsidR="003630EA" w:rsidRPr="00280BF9" w:rsidRDefault="003630EA" w:rsidP="003630EA"/>
    <w:p w14:paraId="10CBEC6A" w14:textId="77777777" w:rsidR="003630EA" w:rsidRDefault="003630EA" w:rsidP="003630EA">
      <w:pPr>
        <w:numPr>
          <w:ilvl w:val="0"/>
          <w:numId w:val="8"/>
        </w:numPr>
        <w:spacing w:before="0" w:after="0"/>
      </w:pPr>
      <w:r>
        <w:t>L</w:t>
      </w:r>
      <w:r w:rsidRPr="00280BF9">
        <w:t>ink the database and application</w:t>
      </w:r>
      <w:r>
        <w:t xml:space="preserve"> by using </w:t>
      </w:r>
      <w:r w:rsidRPr="00280BF9">
        <w:t>the following command</w:t>
      </w:r>
      <w:r>
        <w:t>. S</w:t>
      </w:r>
      <w:r w:rsidRPr="00280BF9">
        <w:t xml:space="preserve">ubstitute the application name and service instance names </w:t>
      </w:r>
      <w:r>
        <w:t xml:space="preserve">that </w:t>
      </w:r>
      <w:r w:rsidRPr="00280BF9">
        <w:t>you used</w:t>
      </w:r>
      <w:r>
        <w:t xml:space="preserve"> previously</w:t>
      </w:r>
      <w:r w:rsidRPr="00280BF9">
        <w:t>:</w:t>
      </w:r>
    </w:p>
    <w:p w14:paraId="7A394F0F" w14:textId="77777777" w:rsidR="003630EA" w:rsidRPr="00280BF9" w:rsidRDefault="003630EA" w:rsidP="003630EA"/>
    <w:p w14:paraId="039AE744" w14:textId="21ED7235" w:rsidR="003630EA" w:rsidRDefault="003630EA" w:rsidP="007F77C6">
      <w:pPr>
        <w:pStyle w:val="code"/>
      </w:pPr>
      <w:proofErr w:type="spellStart"/>
      <w:r>
        <w:t>cf</w:t>
      </w:r>
      <w:proofErr w:type="spellEnd"/>
      <w:r>
        <w:t xml:space="preserve"> </w:t>
      </w:r>
      <w:proofErr w:type="spellStart"/>
      <w:proofErr w:type="gramStart"/>
      <w:r>
        <w:t>bs</w:t>
      </w:r>
      <w:proofErr w:type="spellEnd"/>
      <w:proofErr w:type="gramEnd"/>
      <w:r>
        <w:t xml:space="preserve"> </w:t>
      </w:r>
      <w:proofErr w:type="spellStart"/>
      <w:r w:rsidR="00175597">
        <w:t>bl</w:t>
      </w:r>
      <w:proofErr w:type="spellEnd"/>
      <w:r w:rsidR="00175597">
        <w:t>-workshop-</w:t>
      </w:r>
      <w:proofErr w:type="spellStart"/>
      <w:r w:rsidR="00175597">
        <w:t>ssl</w:t>
      </w:r>
      <w:proofErr w:type="spellEnd"/>
      <w:r>
        <w:t xml:space="preserve"> </w:t>
      </w:r>
      <w:proofErr w:type="spellStart"/>
      <w:r>
        <w:t>BICloudant</w:t>
      </w:r>
      <w:proofErr w:type="spellEnd"/>
    </w:p>
    <w:p w14:paraId="68A6D612" w14:textId="77777777" w:rsidR="003630EA" w:rsidRDefault="003630EA" w:rsidP="003630EA"/>
    <w:p w14:paraId="636F5D7C" w14:textId="6CD2F41D" w:rsidR="003630EA" w:rsidRPr="00280BF9" w:rsidRDefault="00175597" w:rsidP="003630EA">
      <w:pPr>
        <w:numPr>
          <w:ilvl w:val="0"/>
          <w:numId w:val="6"/>
        </w:numPr>
        <w:spacing w:before="0" w:after="0"/>
      </w:pPr>
      <w:proofErr w:type="spellStart"/>
      <w:proofErr w:type="gramStart"/>
      <w:r>
        <w:rPr>
          <w:rFonts w:ascii="Courier New" w:hAnsi="Courier New" w:cs="Courier New"/>
        </w:rPr>
        <w:t>bl</w:t>
      </w:r>
      <w:proofErr w:type="spellEnd"/>
      <w:r>
        <w:rPr>
          <w:rFonts w:ascii="Courier New" w:hAnsi="Courier New" w:cs="Courier New"/>
        </w:rPr>
        <w:t>-workshop-</w:t>
      </w:r>
      <w:proofErr w:type="spellStart"/>
      <w:r>
        <w:rPr>
          <w:rFonts w:ascii="Courier New" w:hAnsi="Courier New" w:cs="Courier New"/>
        </w:rPr>
        <w:t>ssl</w:t>
      </w:r>
      <w:proofErr w:type="spellEnd"/>
      <w:proofErr w:type="gramEnd"/>
      <w:r w:rsidR="003630EA" w:rsidRPr="00280BF9">
        <w:t xml:space="preserve"> is the</w:t>
      </w:r>
      <w:r w:rsidR="003630EA">
        <w:t xml:space="preserve"> unique</w:t>
      </w:r>
      <w:r w:rsidR="003630EA" w:rsidRPr="00280BF9">
        <w:t xml:space="preserve"> application name </w:t>
      </w:r>
      <w:r w:rsidR="003630EA">
        <w:t>used to deploy.</w:t>
      </w:r>
    </w:p>
    <w:p w14:paraId="42623BEF" w14:textId="77777777" w:rsidR="003630EA" w:rsidRPr="00280BF9" w:rsidRDefault="003630EA" w:rsidP="003630EA">
      <w:pPr>
        <w:numPr>
          <w:ilvl w:val="0"/>
          <w:numId w:val="6"/>
        </w:numPr>
        <w:spacing w:before="0" w:after="0"/>
      </w:pPr>
      <w:proofErr w:type="spellStart"/>
      <w:r w:rsidRPr="00BA7F31">
        <w:rPr>
          <w:rFonts w:ascii="Courier New" w:hAnsi="Courier New" w:cs="Courier New"/>
        </w:rPr>
        <w:t>BICloudant</w:t>
      </w:r>
      <w:proofErr w:type="spellEnd"/>
      <w:r w:rsidRPr="00280BF9">
        <w:t xml:space="preserve"> is the service instance name used when the service</w:t>
      </w:r>
      <w:r>
        <w:t xml:space="preserve"> is deployed.</w:t>
      </w:r>
    </w:p>
    <w:p w14:paraId="4DA20A27" w14:textId="77777777" w:rsidR="003630EA" w:rsidRDefault="003630EA" w:rsidP="003630EA"/>
    <w:p w14:paraId="5C6C5B33" w14:textId="77777777" w:rsidR="003630EA" w:rsidRPr="00280BF9" w:rsidRDefault="003630EA" w:rsidP="003630EA">
      <w:pPr>
        <w:ind w:left="720"/>
      </w:pPr>
      <w:r w:rsidRPr="00280BF9">
        <w:lastRenderedPageBreak/>
        <w:t xml:space="preserve">If you refresh the </w:t>
      </w:r>
      <w:r>
        <w:t>web</w:t>
      </w:r>
      <w:r w:rsidRPr="00280BF9">
        <w:t xml:space="preserve"> UI</w:t>
      </w:r>
      <w:r>
        <w:t>,</w:t>
      </w:r>
      <w:r w:rsidRPr="00280BF9">
        <w:t xml:space="preserve"> you see </w:t>
      </w:r>
      <w:r>
        <w:t xml:space="preserve">that </w:t>
      </w:r>
      <w:r w:rsidRPr="00280BF9">
        <w:t xml:space="preserve">the application and service </w:t>
      </w:r>
      <w:r>
        <w:t xml:space="preserve">are </w:t>
      </w:r>
      <w:r w:rsidRPr="00280BF9">
        <w:t>linked, but the application is still stopped.</w:t>
      </w:r>
    </w:p>
    <w:p w14:paraId="43F395FC" w14:textId="77777777" w:rsidR="003630EA" w:rsidRPr="00280BF9" w:rsidRDefault="003630EA" w:rsidP="003630EA">
      <w:pPr>
        <w:ind w:left="720"/>
      </w:pPr>
    </w:p>
    <w:p w14:paraId="72CDB1F2" w14:textId="3698C668" w:rsidR="003630EA" w:rsidRDefault="003630EA" w:rsidP="003630EA">
      <w:pPr>
        <w:numPr>
          <w:ilvl w:val="0"/>
          <w:numId w:val="8"/>
        </w:numPr>
        <w:spacing w:before="0" w:after="0"/>
      </w:pPr>
      <w:r>
        <w:t>S</w:t>
      </w:r>
      <w:r w:rsidRPr="00280BF9">
        <w:t xml:space="preserve">tart </w:t>
      </w:r>
      <w:r w:rsidR="007F77C6">
        <w:t>the</w:t>
      </w:r>
      <w:r w:rsidRPr="00280BF9">
        <w:t xml:space="preserve"> application</w:t>
      </w:r>
      <w:r>
        <w:t xml:space="preserve"> by running the following command. S</w:t>
      </w:r>
      <w:r w:rsidRPr="00280BF9">
        <w:t>ubstitute the name of your application:</w:t>
      </w:r>
    </w:p>
    <w:p w14:paraId="5830831B" w14:textId="77777777" w:rsidR="003630EA" w:rsidRPr="00280BF9" w:rsidRDefault="003630EA" w:rsidP="003630EA"/>
    <w:p w14:paraId="582275C1" w14:textId="4B9C4EBB" w:rsidR="003630EA" w:rsidRDefault="003630EA" w:rsidP="007F77C6">
      <w:pPr>
        <w:pStyle w:val="code"/>
      </w:pPr>
      <w:proofErr w:type="spellStart"/>
      <w:r>
        <w:t>cf</w:t>
      </w:r>
      <w:proofErr w:type="spellEnd"/>
      <w:r>
        <w:t xml:space="preserve"> start </w:t>
      </w:r>
      <w:proofErr w:type="spellStart"/>
      <w:r w:rsidR="00C263B3">
        <w:t>bl</w:t>
      </w:r>
      <w:proofErr w:type="spellEnd"/>
      <w:r w:rsidR="00C263B3">
        <w:t>-workshop-</w:t>
      </w:r>
      <w:proofErr w:type="spellStart"/>
      <w:r w:rsidR="00C263B3">
        <w:t>ssl</w:t>
      </w:r>
      <w:proofErr w:type="spellEnd"/>
    </w:p>
    <w:p w14:paraId="3D0C49E0" w14:textId="77777777" w:rsidR="003630EA" w:rsidRPr="00280BF9" w:rsidRDefault="003630EA" w:rsidP="003630EA"/>
    <w:p w14:paraId="1B7AEB45" w14:textId="546127A6" w:rsidR="003630EA" w:rsidRPr="00280BF9" w:rsidRDefault="00C263B3" w:rsidP="003630EA">
      <w:pPr>
        <w:numPr>
          <w:ilvl w:val="0"/>
          <w:numId w:val="7"/>
        </w:numPr>
        <w:spacing w:before="0" w:after="0"/>
      </w:pPr>
      <w:proofErr w:type="spellStart"/>
      <w:proofErr w:type="gramStart"/>
      <w:r>
        <w:rPr>
          <w:rFonts w:ascii="Courier New" w:hAnsi="Courier New" w:cs="Courier New"/>
        </w:rPr>
        <w:t>bl</w:t>
      </w:r>
      <w:proofErr w:type="spellEnd"/>
      <w:r>
        <w:rPr>
          <w:rFonts w:ascii="Courier New" w:hAnsi="Courier New" w:cs="Courier New"/>
        </w:rPr>
        <w:t>-workshop-</w:t>
      </w:r>
      <w:proofErr w:type="spellStart"/>
      <w:r>
        <w:rPr>
          <w:rFonts w:ascii="Courier New" w:hAnsi="Courier New" w:cs="Courier New"/>
        </w:rPr>
        <w:t>ssl</w:t>
      </w:r>
      <w:proofErr w:type="spellEnd"/>
      <w:proofErr w:type="gramEnd"/>
      <w:r w:rsidR="003630EA" w:rsidRPr="00280BF9">
        <w:t xml:space="preserve"> is the application </w:t>
      </w:r>
      <w:r w:rsidR="003630EA">
        <w:t xml:space="preserve">that </w:t>
      </w:r>
      <w:r w:rsidR="003630EA" w:rsidRPr="00280BF9">
        <w:t>you want to start</w:t>
      </w:r>
      <w:r w:rsidR="003630EA">
        <w:t>.</w:t>
      </w:r>
    </w:p>
    <w:p w14:paraId="55A08830" w14:textId="77777777" w:rsidR="003630EA" w:rsidRPr="00280BF9" w:rsidRDefault="003630EA" w:rsidP="003630EA"/>
    <w:p w14:paraId="1B410640" w14:textId="1E0046B2" w:rsidR="003630EA" w:rsidRPr="00280BF9" w:rsidRDefault="003630EA" w:rsidP="00A95A8D">
      <w:pPr>
        <w:ind w:left="720"/>
      </w:pPr>
      <w:r w:rsidRPr="00280BF9">
        <w:t xml:space="preserve">If you refresh the </w:t>
      </w:r>
      <w:r>
        <w:t>web</w:t>
      </w:r>
      <w:r w:rsidRPr="00280BF9">
        <w:t xml:space="preserve"> UI</w:t>
      </w:r>
      <w:r>
        <w:t>,</w:t>
      </w:r>
      <w:r w:rsidRPr="00280BF9">
        <w:t xml:space="preserve"> you </w:t>
      </w:r>
      <w:r>
        <w:t xml:space="preserve">should </w:t>
      </w:r>
      <w:r w:rsidRPr="00280BF9">
        <w:t xml:space="preserve">see the application running. </w:t>
      </w:r>
      <w:r>
        <w:t>If not, y</w:t>
      </w:r>
      <w:r w:rsidRPr="00280BF9">
        <w:t xml:space="preserve">ou can </w:t>
      </w:r>
      <w:r>
        <w:t>start</w:t>
      </w:r>
      <w:r w:rsidRPr="00280BF9">
        <w:t xml:space="preserve"> the</w:t>
      </w:r>
      <w:r>
        <w:t xml:space="preserve"> application from the </w:t>
      </w:r>
      <w:r w:rsidR="007F77C6">
        <w:t xml:space="preserve">Bluemix </w:t>
      </w:r>
      <w:r>
        <w:t>Dashboard.</w:t>
      </w:r>
    </w:p>
    <w:p w14:paraId="28997C19" w14:textId="77777777" w:rsidR="003630EA" w:rsidRPr="00280BF9" w:rsidRDefault="003630EA" w:rsidP="003630EA"/>
    <w:p w14:paraId="5536005B" w14:textId="754E3CA5" w:rsidR="003630EA" w:rsidRDefault="007F77C6" w:rsidP="001E256A">
      <w:pPr>
        <w:keepNext/>
        <w:numPr>
          <w:ilvl w:val="0"/>
          <w:numId w:val="8"/>
        </w:numPr>
        <w:spacing w:before="0" w:after="0"/>
      </w:pPr>
      <w:r w:rsidRPr="001E256A">
        <w:rPr>
          <w:noProof/>
        </w:rPr>
        <w:drawing>
          <wp:anchor distT="0" distB="0" distL="114300" distR="114300" simplePos="0" relativeHeight="251654656" behindDoc="0" locked="0" layoutInCell="1" allowOverlap="1" wp14:anchorId="49801F49" wp14:editId="0374D5A3">
            <wp:simplePos x="0" y="0"/>
            <wp:positionH relativeFrom="column">
              <wp:posOffset>510540</wp:posOffset>
            </wp:positionH>
            <wp:positionV relativeFrom="paragraph">
              <wp:posOffset>349885</wp:posOffset>
            </wp:positionV>
            <wp:extent cx="1625600" cy="20447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0EA">
        <w:t>Launch the application by clicking the route in the web UI.</w:t>
      </w:r>
      <w:r w:rsidR="008A1CF7">
        <w:t xml:space="preserve"> In this image, the route is </w:t>
      </w:r>
      <w:r w:rsidR="008A1CF7">
        <w:rPr>
          <w:rFonts w:ascii="Courier New" w:hAnsi="Courier New" w:cs="Courier New"/>
        </w:rPr>
        <w:t>bl-workshop-ssl.mybluemix.net.</w:t>
      </w:r>
    </w:p>
    <w:p w14:paraId="72EA03F4" w14:textId="64EECC94" w:rsidR="00A27F71" w:rsidRDefault="00A27F71" w:rsidP="00A27F71">
      <w:pPr>
        <w:pStyle w:val="TextBodySingle"/>
      </w:pPr>
    </w:p>
    <w:p w14:paraId="45F4C327" w14:textId="411D6998" w:rsidR="00A27F71" w:rsidRDefault="00A27F71" w:rsidP="00A27F71">
      <w:pPr>
        <w:pStyle w:val="TextBodySingle"/>
      </w:pPr>
    </w:p>
    <w:p w14:paraId="59EF918C" w14:textId="5EF4923F" w:rsidR="00A27F71" w:rsidRDefault="00A27F71" w:rsidP="00A27F71">
      <w:pPr>
        <w:pStyle w:val="TextBodySingle"/>
      </w:pPr>
    </w:p>
    <w:p w14:paraId="18FCC23A" w14:textId="77777777" w:rsidR="008427B7" w:rsidRDefault="008427B7">
      <w:pPr>
        <w:spacing w:after="0"/>
        <w:rPr>
          <w:rFonts w:ascii="Helvetica Neue" w:eastAsia="MS Gothic" w:hAnsi="Helvetica Neue"/>
          <w:b/>
          <w:bCs/>
          <w:color w:val="000000"/>
          <w:sz w:val="28"/>
          <w:szCs w:val="26"/>
        </w:rPr>
      </w:pPr>
      <w:r>
        <w:br w:type="page"/>
      </w:r>
    </w:p>
    <w:p w14:paraId="37862FC1" w14:textId="50B50539" w:rsidR="00A27F71" w:rsidRDefault="00A27F71" w:rsidP="00CD3CBB">
      <w:pPr>
        <w:pStyle w:val="Heading1"/>
      </w:pPr>
      <w:proofErr w:type="gramStart"/>
      <w:r w:rsidRPr="000133F2">
        <w:lastRenderedPageBreak/>
        <w:t>Step 2.</w:t>
      </w:r>
      <w:proofErr w:type="gramEnd"/>
      <w:r w:rsidRPr="000133F2">
        <w:t xml:space="preserve"> </w:t>
      </w:r>
      <w:r w:rsidR="002E4359">
        <w:t>Modify the application and republish to Bluemix</w:t>
      </w:r>
    </w:p>
    <w:p w14:paraId="4AC15E1F" w14:textId="5C9C8D03" w:rsidR="006B2E88" w:rsidRPr="006B2E88" w:rsidRDefault="002E4359" w:rsidP="006B2E88">
      <w:r>
        <w:t>With the application deployed from your development workstation, you will now make a simple change to the application and then republish it to Bluemix.</w:t>
      </w:r>
    </w:p>
    <w:p w14:paraId="6B4CD759" w14:textId="5579694C" w:rsidR="002E4359" w:rsidRDefault="002E4359" w:rsidP="002E4359">
      <w:pPr>
        <w:keepNext/>
        <w:numPr>
          <w:ilvl w:val="0"/>
          <w:numId w:val="12"/>
        </w:numPr>
        <w:spacing w:before="0" w:after="0"/>
      </w:pPr>
      <w:r w:rsidRPr="00DF0575">
        <w:t xml:space="preserve">In a text editor, open the file </w:t>
      </w:r>
      <w:r w:rsidRPr="003F5053">
        <w:rPr>
          <w:rFonts w:ascii="Courier New" w:hAnsi="Courier New" w:cs="Courier New"/>
        </w:rPr>
        <w:t>app.js</w:t>
      </w:r>
      <w:r w:rsidRPr="00DF0575">
        <w:t xml:space="preserve"> and modify the name of the file</w:t>
      </w:r>
      <w:r>
        <w:t>,</w:t>
      </w:r>
      <w:r w:rsidRPr="00DF0575">
        <w:t xml:space="preserve"> the file description</w:t>
      </w:r>
      <w:r>
        <w:t>,</w:t>
      </w:r>
      <w:r w:rsidRPr="00DF0575">
        <w:t xml:space="preserve"> and </w:t>
      </w:r>
      <w:r>
        <w:t xml:space="preserve">the </w:t>
      </w:r>
      <w:r w:rsidRPr="00DF0575">
        <w:t>value (line</w:t>
      </w:r>
      <w:r w:rsidR="00FC10D9">
        <w:t>s 344, 345</w:t>
      </w:r>
      <w:r w:rsidR="008A1CF7">
        <w:t>,</w:t>
      </w:r>
      <w:r w:rsidR="00FC10D9">
        <w:t xml:space="preserve"> and 348</w:t>
      </w:r>
      <w:r>
        <w:t>):</w:t>
      </w:r>
      <w:r w:rsidRPr="00DF0575">
        <w:t xml:space="preserve"> </w:t>
      </w:r>
    </w:p>
    <w:p w14:paraId="2DC95D0E" w14:textId="77777777" w:rsidR="008A1CF7" w:rsidRPr="00DF0575" w:rsidRDefault="008A1CF7" w:rsidP="008A1CF7">
      <w:pPr>
        <w:keepNext/>
        <w:spacing w:before="0" w:after="0"/>
        <w:ind w:left="720"/>
      </w:pPr>
    </w:p>
    <w:p w14:paraId="7DEE5D60" w14:textId="70114243" w:rsidR="002E4359" w:rsidRPr="00DF0575" w:rsidRDefault="00FC10D9" w:rsidP="002E4359">
      <w:pPr>
        <w:keepNext/>
        <w:numPr>
          <w:ilvl w:val="0"/>
          <w:numId w:val="10"/>
        </w:numPr>
        <w:spacing w:before="0" w:after="0"/>
      </w:pPr>
      <w:r>
        <w:t>Line 344</w:t>
      </w:r>
      <w:r w:rsidR="002E4359">
        <w:t xml:space="preserve">: </w:t>
      </w:r>
      <w:r w:rsidR="002E4359" w:rsidRPr="00DF0575">
        <w:t xml:space="preserve">Change the </w:t>
      </w:r>
      <w:proofErr w:type="spellStart"/>
      <w:r w:rsidR="002E4359" w:rsidRPr="00DF0575">
        <w:t>docName</w:t>
      </w:r>
      <w:proofErr w:type="spellEnd"/>
      <w:r w:rsidR="002E4359" w:rsidRPr="00DF0575">
        <w:t xml:space="preserve"> from </w:t>
      </w:r>
      <w:r w:rsidR="002E4359" w:rsidRPr="00AF18FE">
        <w:rPr>
          <w:rFonts w:ascii="Courier New" w:hAnsi="Courier New" w:cs="Courier New"/>
        </w:rPr>
        <w:t>'</w:t>
      </w:r>
      <w:proofErr w:type="spellStart"/>
      <w:r w:rsidR="002E4359" w:rsidRPr="00AF18FE">
        <w:rPr>
          <w:rFonts w:ascii="Courier New" w:hAnsi="Courier New" w:cs="Courier New"/>
        </w:rPr>
        <w:t>sample_doc</w:t>
      </w:r>
      <w:proofErr w:type="spellEnd"/>
      <w:r w:rsidR="002E4359" w:rsidRPr="00AF18FE">
        <w:rPr>
          <w:rFonts w:ascii="Courier New" w:hAnsi="Courier New" w:cs="Courier New"/>
        </w:rPr>
        <w:t>'</w:t>
      </w:r>
      <w:r w:rsidR="002E4359" w:rsidRPr="00DF0575">
        <w:t xml:space="preserve"> to </w:t>
      </w:r>
      <w:r w:rsidR="002E4359" w:rsidRPr="00AF18FE">
        <w:rPr>
          <w:rFonts w:ascii="Courier New" w:hAnsi="Courier New" w:cs="Courier New"/>
        </w:rPr>
        <w:t>'</w:t>
      </w:r>
      <w:proofErr w:type="spellStart"/>
      <w:r w:rsidR="002E4359" w:rsidRPr="00AF18FE">
        <w:rPr>
          <w:rFonts w:ascii="Courier New" w:hAnsi="Courier New" w:cs="Courier New"/>
        </w:rPr>
        <w:t>test_doc</w:t>
      </w:r>
      <w:proofErr w:type="spellEnd"/>
      <w:r w:rsidR="002E4359" w:rsidRPr="00AF18FE">
        <w:rPr>
          <w:rFonts w:ascii="Courier New" w:hAnsi="Courier New" w:cs="Courier New"/>
        </w:rPr>
        <w:t>'</w:t>
      </w:r>
    </w:p>
    <w:p w14:paraId="3C812961" w14:textId="545B6A93" w:rsidR="002E4359" w:rsidRPr="00DF0575" w:rsidRDefault="00FC10D9" w:rsidP="002E4359">
      <w:pPr>
        <w:keepNext/>
        <w:numPr>
          <w:ilvl w:val="0"/>
          <w:numId w:val="10"/>
        </w:numPr>
        <w:spacing w:before="0" w:after="0"/>
      </w:pPr>
      <w:r>
        <w:t>Line 345</w:t>
      </w:r>
      <w:r w:rsidR="002E4359">
        <w:t xml:space="preserve">: </w:t>
      </w:r>
      <w:r w:rsidR="002E4359" w:rsidRPr="00DF0575">
        <w:t xml:space="preserve">Change the </w:t>
      </w:r>
      <w:proofErr w:type="spellStart"/>
      <w:r w:rsidR="002E4359" w:rsidRPr="00DF0575">
        <w:t>docDesc</w:t>
      </w:r>
      <w:proofErr w:type="spellEnd"/>
      <w:r w:rsidR="002E4359" w:rsidRPr="00DF0575">
        <w:t xml:space="preserve"> from </w:t>
      </w:r>
      <w:r w:rsidR="002E4359" w:rsidRPr="00AF18FE">
        <w:rPr>
          <w:rFonts w:ascii="Courier New" w:hAnsi="Courier New" w:cs="Courier New"/>
        </w:rPr>
        <w:t>'A sample Document'</w:t>
      </w:r>
      <w:r w:rsidR="002E4359" w:rsidRPr="00DF0575">
        <w:t xml:space="preserve"> to </w:t>
      </w:r>
      <w:r w:rsidR="002E4359" w:rsidRPr="00AF18FE">
        <w:rPr>
          <w:rFonts w:ascii="Courier New" w:hAnsi="Courier New" w:cs="Courier New"/>
        </w:rPr>
        <w:t xml:space="preserve">'A test Document' </w:t>
      </w:r>
    </w:p>
    <w:p w14:paraId="421D51AB" w14:textId="06E502E1" w:rsidR="002E4359" w:rsidRPr="00DF0575" w:rsidRDefault="00FC10D9" w:rsidP="002E4359">
      <w:pPr>
        <w:keepNext/>
        <w:numPr>
          <w:ilvl w:val="0"/>
          <w:numId w:val="10"/>
        </w:numPr>
        <w:spacing w:before="0" w:after="0"/>
      </w:pPr>
      <w:r>
        <w:t>Line 348</w:t>
      </w:r>
      <w:r w:rsidR="002E4359">
        <w:t xml:space="preserve">: </w:t>
      </w:r>
      <w:r w:rsidR="002E4359" w:rsidRPr="00DF0575">
        <w:t xml:space="preserve">Change the </w:t>
      </w:r>
      <w:r w:rsidR="002E4359">
        <w:t>value</w:t>
      </w:r>
      <w:r w:rsidR="002E4359" w:rsidRPr="00DF0575">
        <w:t xml:space="preserve"> from </w:t>
      </w:r>
      <w:r w:rsidR="002E4359" w:rsidRPr="00AF18FE">
        <w:rPr>
          <w:rFonts w:ascii="Courier New" w:hAnsi="Courier New" w:cs="Courier New"/>
        </w:rPr>
        <w:t>'A sample Document'</w:t>
      </w:r>
      <w:r w:rsidR="002E4359" w:rsidRPr="00DF0575">
        <w:t xml:space="preserve"> to </w:t>
      </w:r>
      <w:r w:rsidR="002E4359" w:rsidRPr="00AF18FE">
        <w:rPr>
          <w:rFonts w:ascii="Courier New" w:hAnsi="Courier New" w:cs="Courier New"/>
        </w:rPr>
        <w:t>'A test Document'</w:t>
      </w:r>
    </w:p>
    <w:p w14:paraId="79D2E861" w14:textId="77777777" w:rsidR="002E4359" w:rsidRPr="00DF0575" w:rsidRDefault="002E4359" w:rsidP="002E4359">
      <w:pPr>
        <w:keepNext/>
      </w:pPr>
    </w:p>
    <w:p w14:paraId="2B29DA95" w14:textId="77777777" w:rsidR="002E4359" w:rsidRDefault="002E4359" w:rsidP="002E4359">
      <w:pPr>
        <w:keepNext/>
        <w:ind w:left="720"/>
      </w:pPr>
      <w:r w:rsidRPr="00DF0575">
        <w:t>Save the file when you’re finished editing.</w:t>
      </w:r>
      <w:r>
        <w:t xml:space="preserve">  </w:t>
      </w:r>
    </w:p>
    <w:p w14:paraId="7FB35E04" w14:textId="77777777" w:rsidR="002E4359" w:rsidRPr="00280BF9" w:rsidRDefault="002E4359" w:rsidP="002E4359">
      <w:pPr>
        <w:keepNext/>
      </w:pPr>
    </w:p>
    <w:p w14:paraId="1F2AC221" w14:textId="7BFB450B" w:rsidR="002E4359" w:rsidRDefault="009A0FB6" w:rsidP="002E4359">
      <w:r w:rsidRPr="009A0FB6">
        <w:rPr>
          <w:noProof/>
        </w:rPr>
        <w:drawing>
          <wp:inline distT="0" distB="0" distL="0" distR="0" wp14:anchorId="7194A823" wp14:editId="6F032B57">
            <wp:extent cx="5880100" cy="388620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3D6F" w14:textId="77777777" w:rsidR="002E4359" w:rsidRDefault="002E4359" w:rsidP="002E4359"/>
    <w:p w14:paraId="5B4FB62C" w14:textId="77777777" w:rsidR="002E4359" w:rsidRDefault="002E4359" w:rsidP="002E4359"/>
    <w:p w14:paraId="1C0C9093" w14:textId="77777777" w:rsidR="002E4359" w:rsidRDefault="002E4359" w:rsidP="002E4359">
      <w:pPr>
        <w:ind w:left="360"/>
      </w:pPr>
      <w:r>
        <w:t xml:space="preserve">When the application starts for the first time, it creates a sample document in the database.   </w:t>
      </w:r>
    </w:p>
    <w:p w14:paraId="5E0D6372" w14:textId="38C7AE59" w:rsidR="002E4359" w:rsidRDefault="008A1CF7" w:rsidP="002E4359">
      <w:pPr>
        <w:ind w:left="360"/>
      </w:pPr>
      <w:r>
        <w:t>You</w:t>
      </w:r>
      <w:r w:rsidR="002E4359">
        <w:t xml:space="preserve"> just modified the code that creates the sample document in the database. Now</w:t>
      </w:r>
      <w:r>
        <w:t>,</w:t>
      </w:r>
      <w:r w:rsidR="002E4359">
        <w:t xml:space="preserve"> you will delete the document from the database and then restart the application</w:t>
      </w:r>
      <w:r w:rsidR="002E4359" w:rsidRPr="00280BF9">
        <w:t xml:space="preserve"> to allow </w:t>
      </w:r>
      <w:r w:rsidR="002E4359">
        <w:t>the database to be populated with the modified document.</w:t>
      </w:r>
    </w:p>
    <w:p w14:paraId="42AD04C0" w14:textId="77777777" w:rsidR="002E4359" w:rsidRDefault="002E4359" w:rsidP="002E4359"/>
    <w:p w14:paraId="029C08A7" w14:textId="47FC03D5" w:rsidR="002E4359" w:rsidRDefault="002E4359" w:rsidP="002E4359">
      <w:pPr>
        <w:keepNext/>
        <w:numPr>
          <w:ilvl w:val="0"/>
          <w:numId w:val="12"/>
        </w:numPr>
        <w:spacing w:before="0" w:after="0"/>
      </w:pPr>
      <w:r>
        <w:lastRenderedPageBreak/>
        <w:t>I</w:t>
      </w:r>
      <w:r w:rsidRPr="00280BF9">
        <w:t xml:space="preserve">n the Bluemix </w:t>
      </w:r>
      <w:r>
        <w:t>web</w:t>
      </w:r>
      <w:r w:rsidRPr="00280BF9">
        <w:t xml:space="preserve"> UI</w:t>
      </w:r>
      <w:r>
        <w:t>,</w:t>
      </w:r>
      <w:r w:rsidRPr="00280BF9">
        <w:t xml:space="preserve"> select the Cloudant Service instance.</w:t>
      </w:r>
    </w:p>
    <w:p w14:paraId="3704AC69" w14:textId="77777777" w:rsidR="002E4359" w:rsidRDefault="002E4359" w:rsidP="002E4359">
      <w:pPr>
        <w:keepNext/>
        <w:ind w:left="720"/>
      </w:pPr>
    </w:p>
    <w:p w14:paraId="49570566" w14:textId="2F2FEAE3" w:rsidR="002E4359" w:rsidRPr="00280BF9" w:rsidRDefault="00786EC5" w:rsidP="002E4359">
      <w:pPr>
        <w:keepNext/>
      </w:pPr>
      <w:r w:rsidRPr="00786EC5">
        <w:rPr>
          <w:noProof/>
        </w:rPr>
        <w:drawing>
          <wp:inline distT="0" distB="0" distL="0" distR="0" wp14:anchorId="5C52D750" wp14:editId="3D9ABBF8">
            <wp:extent cx="5943600" cy="4013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EEF3" w14:textId="77777777" w:rsidR="002E4359" w:rsidRDefault="002E4359" w:rsidP="002E4359"/>
    <w:p w14:paraId="2FB9B266" w14:textId="6C93497A" w:rsidR="002E4359" w:rsidRDefault="008A1CF7" w:rsidP="002E4359">
      <w:pPr>
        <w:numPr>
          <w:ilvl w:val="0"/>
          <w:numId w:val="12"/>
        </w:numPr>
        <w:spacing w:before="0" w:after="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0A40C4F" wp14:editId="61E518DD">
            <wp:simplePos x="0" y="0"/>
            <wp:positionH relativeFrom="column">
              <wp:posOffset>480060</wp:posOffset>
            </wp:positionH>
            <wp:positionV relativeFrom="paragraph">
              <wp:posOffset>247650</wp:posOffset>
            </wp:positionV>
            <wp:extent cx="5852160" cy="510843"/>
            <wp:effectExtent l="0" t="0" r="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1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4359">
        <w:t>Launch the Cloudant console.</w:t>
      </w:r>
    </w:p>
    <w:p w14:paraId="01FDCFE5" w14:textId="59AA1277" w:rsidR="002E4359" w:rsidRPr="00280BF9" w:rsidRDefault="002E4359" w:rsidP="002E4359"/>
    <w:p w14:paraId="011D39B2" w14:textId="168E6C61" w:rsidR="002E4359" w:rsidRDefault="008A1CF7" w:rsidP="008A1CF7">
      <w:pPr>
        <w:ind w:left="360"/>
      </w:pPr>
      <w:r w:rsidRPr="00455479">
        <w:rPr>
          <w:noProof/>
        </w:rPr>
        <w:drawing>
          <wp:anchor distT="0" distB="0" distL="114300" distR="114300" simplePos="0" relativeHeight="251657728" behindDoc="0" locked="0" layoutInCell="1" allowOverlap="1" wp14:anchorId="65682144" wp14:editId="2D5B8FB8">
            <wp:simplePos x="0" y="0"/>
            <wp:positionH relativeFrom="column">
              <wp:posOffset>220980</wp:posOffset>
            </wp:positionH>
            <wp:positionV relativeFrom="paragraph">
              <wp:posOffset>353695</wp:posOffset>
            </wp:positionV>
            <wp:extent cx="5494020" cy="1748578"/>
            <wp:effectExtent l="0" t="0" r="0" b="444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74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359" w:rsidRPr="00280BF9">
        <w:t xml:space="preserve">You </w:t>
      </w:r>
      <w:r w:rsidR="002E4359">
        <w:t>now</w:t>
      </w:r>
      <w:r w:rsidR="002E4359" w:rsidRPr="00280BF9">
        <w:t xml:space="preserve"> see a single </w:t>
      </w:r>
      <w:r w:rsidR="002E4359">
        <w:t>database. Select the database by clicking on the name:</w:t>
      </w:r>
    </w:p>
    <w:p w14:paraId="593B094D" w14:textId="2E7D435F" w:rsidR="002E4359" w:rsidRPr="00280BF9" w:rsidRDefault="002E4359" w:rsidP="002E4359"/>
    <w:p w14:paraId="48E0C32E" w14:textId="10616331" w:rsidR="002E4359" w:rsidRPr="00280BF9" w:rsidRDefault="002E4359" w:rsidP="002E4359"/>
    <w:p w14:paraId="063F84E6" w14:textId="2CA55066" w:rsidR="002E4359" w:rsidRDefault="002E4359" w:rsidP="002E4359">
      <w:pPr>
        <w:keepNext/>
        <w:numPr>
          <w:ilvl w:val="0"/>
          <w:numId w:val="12"/>
        </w:numPr>
        <w:spacing w:before="0" w:after="0"/>
        <w:ind w:left="714" w:hanging="357"/>
      </w:pPr>
      <w:r>
        <w:lastRenderedPageBreak/>
        <w:t>Edit the database document by clicking the pencil icon:</w:t>
      </w:r>
    </w:p>
    <w:p w14:paraId="4DDA0D0C" w14:textId="77777777" w:rsidR="002E4359" w:rsidRPr="00280BF9" w:rsidRDefault="002E4359" w:rsidP="002E4359">
      <w:pPr>
        <w:keepNext/>
        <w:ind w:left="714"/>
      </w:pPr>
    </w:p>
    <w:p w14:paraId="4133669E" w14:textId="2CF8E0D4" w:rsidR="002E4359" w:rsidRPr="00280BF9" w:rsidRDefault="002E4359" w:rsidP="002E4359">
      <w:r w:rsidRPr="005E40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BF5E2" wp14:editId="338D54A4">
            <wp:extent cx="5943600" cy="2080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8C65" w14:textId="77777777" w:rsidR="002E4359" w:rsidRDefault="002E4359" w:rsidP="002E4359"/>
    <w:p w14:paraId="1FBAE618" w14:textId="77777777" w:rsidR="002E4359" w:rsidRPr="00280BF9" w:rsidRDefault="002E4359" w:rsidP="002E4359"/>
    <w:p w14:paraId="6019F3AB" w14:textId="21D8C272" w:rsidR="002E4359" w:rsidRDefault="008A1CF7" w:rsidP="002E4359">
      <w:pPr>
        <w:numPr>
          <w:ilvl w:val="0"/>
          <w:numId w:val="12"/>
        </w:numPr>
        <w:spacing w:before="0" w:after="0"/>
      </w:pPr>
      <w:r w:rsidRPr="00663EDB">
        <w:rPr>
          <w:noProof/>
        </w:rPr>
        <w:drawing>
          <wp:anchor distT="0" distB="0" distL="114300" distR="114300" simplePos="0" relativeHeight="251658752" behindDoc="0" locked="0" layoutInCell="1" allowOverlap="1" wp14:anchorId="1128F24A" wp14:editId="5EB8033C">
            <wp:simplePos x="0" y="0"/>
            <wp:positionH relativeFrom="column">
              <wp:posOffset>457200</wp:posOffset>
            </wp:positionH>
            <wp:positionV relativeFrom="paragraph">
              <wp:posOffset>358775</wp:posOffset>
            </wp:positionV>
            <wp:extent cx="5692140" cy="1494795"/>
            <wp:effectExtent l="0" t="0" r="381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49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Delete the document by clicking trash icon.</w:t>
      </w:r>
    </w:p>
    <w:p w14:paraId="5EA5D5DD" w14:textId="77777777" w:rsidR="002E4359" w:rsidRDefault="002E4359" w:rsidP="002E4359">
      <w:pPr>
        <w:ind w:left="720"/>
      </w:pPr>
    </w:p>
    <w:p w14:paraId="591798FA" w14:textId="63E2BDDC" w:rsidR="002E4359" w:rsidRDefault="008A1CF7" w:rsidP="008A1CF7">
      <w:pPr>
        <w:pStyle w:val="ListParagraph"/>
        <w:numPr>
          <w:ilvl w:val="0"/>
          <w:numId w:val="12"/>
        </w:numPr>
      </w:pPr>
      <w:r w:rsidRPr="00844360">
        <w:rPr>
          <w:noProof/>
        </w:rPr>
        <w:drawing>
          <wp:anchor distT="0" distB="0" distL="114300" distR="114300" simplePos="0" relativeHeight="251659776" behindDoc="0" locked="0" layoutInCell="1" allowOverlap="1" wp14:anchorId="434B389A" wp14:editId="0CBC3B92">
            <wp:simplePos x="0" y="0"/>
            <wp:positionH relativeFrom="column">
              <wp:posOffset>441960</wp:posOffset>
            </wp:positionH>
            <wp:positionV relativeFrom="paragraph">
              <wp:posOffset>302895</wp:posOffset>
            </wp:positionV>
            <wp:extent cx="3771900" cy="1154138"/>
            <wp:effectExtent l="0" t="0" r="0" b="825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5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359">
        <w:t>Confirm the deletion</w:t>
      </w:r>
      <w:r w:rsidR="002E4359" w:rsidRPr="00280BF9">
        <w:t xml:space="preserve"> when prompted</w:t>
      </w:r>
      <w:r w:rsidR="002E4359">
        <w:t>.</w:t>
      </w:r>
    </w:p>
    <w:p w14:paraId="7954898E" w14:textId="77777777" w:rsidR="002E4359" w:rsidRDefault="002E4359" w:rsidP="002E4359">
      <w:pPr>
        <w:ind w:left="720"/>
      </w:pPr>
    </w:p>
    <w:p w14:paraId="767C7113" w14:textId="77777777" w:rsidR="002E4359" w:rsidRDefault="002E4359" w:rsidP="002E4359">
      <w:pPr>
        <w:numPr>
          <w:ilvl w:val="0"/>
          <w:numId w:val="12"/>
        </w:numPr>
        <w:spacing w:before="0" w:after="0"/>
      </w:pPr>
      <w:r>
        <w:t>Redeploy the updated application</w:t>
      </w:r>
      <w:r w:rsidRPr="00280BF9">
        <w:t xml:space="preserve"> with the </w:t>
      </w:r>
      <w:r w:rsidRPr="00D9572B">
        <w:rPr>
          <w:rFonts w:ascii="Courier New" w:hAnsi="Courier New" w:cs="Courier New"/>
        </w:rPr>
        <w:t>push</w:t>
      </w:r>
      <w:r w:rsidRPr="00280BF9">
        <w:t xml:space="preserve"> command</w:t>
      </w:r>
      <w:r>
        <w:t>. T</w:t>
      </w:r>
      <w:r w:rsidRPr="00280BF9">
        <w:t>his time</w:t>
      </w:r>
      <w:r>
        <w:t>, you don’t</w:t>
      </w:r>
      <w:r w:rsidRPr="00280BF9">
        <w:t xml:space="preserve"> need to include the </w:t>
      </w:r>
      <w:r w:rsidRPr="00D9572B">
        <w:rPr>
          <w:rFonts w:ascii="Courier New" w:hAnsi="Courier New" w:cs="Courier New"/>
        </w:rPr>
        <w:t>--no-start</w:t>
      </w:r>
      <w:r w:rsidRPr="00280BF9">
        <w:t xml:space="preserve"> or </w:t>
      </w:r>
      <w:r>
        <w:rPr>
          <w:rFonts w:ascii="Courier New" w:hAnsi="Courier New" w:cs="Courier New"/>
        </w:rPr>
        <w:t>-m</w:t>
      </w:r>
      <w:r w:rsidRPr="00280BF9">
        <w:t xml:space="preserve"> parameter</w:t>
      </w:r>
      <w:r>
        <w:t>s.</w:t>
      </w:r>
    </w:p>
    <w:p w14:paraId="1F0ACC08" w14:textId="77777777" w:rsidR="002E4359" w:rsidRDefault="002E4359" w:rsidP="002E4359"/>
    <w:p w14:paraId="7C42188F" w14:textId="257AEC53" w:rsidR="002E4359" w:rsidRDefault="002E4359" w:rsidP="002E4359">
      <w:pPr>
        <w:ind w:left="720"/>
        <w:rPr>
          <w:rFonts w:ascii="Courier New" w:hAnsi="Courier New" w:cs="Courier New"/>
          <w:b/>
          <w:color w:val="000000"/>
          <w:sz w:val="20"/>
        </w:rPr>
      </w:pPr>
      <w:proofErr w:type="spellStart"/>
      <w:r>
        <w:rPr>
          <w:rFonts w:ascii="Courier New" w:hAnsi="Courier New" w:cs="Courier New"/>
          <w:color w:val="000000"/>
          <w:sz w:val="20"/>
        </w:rPr>
        <w:t>cf</w:t>
      </w:r>
      <w:proofErr w:type="spellEnd"/>
      <w:r w:rsidRPr="003F5053">
        <w:rPr>
          <w:rFonts w:ascii="Courier New" w:hAnsi="Courier New" w:cs="Courier New"/>
          <w:color w:val="000000"/>
          <w:sz w:val="20"/>
        </w:rPr>
        <w:t xml:space="preserve"> push </w:t>
      </w:r>
      <w:proofErr w:type="spellStart"/>
      <w:r w:rsidR="006A41A3">
        <w:rPr>
          <w:rFonts w:ascii="Courier New" w:hAnsi="Courier New" w:cs="Courier New"/>
          <w:color w:val="000000"/>
          <w:sz w:val="20"/>
        </w:rPr>
        <w:t>b</w:t>
      </w:r>
      <w:r w:rsidR="001E256A">
        <w:rPr>
          <w:rFonts w:ascii="Courier New" w:hAnsi="Courier New" w:cs="Courier New"/>
          <w:color w:val="000000"/>
          <w:sz w:val="20"/>
        </w:rPr>
        <w:t>l</w:t>
      </w:r>
      <w:proofErr w:type="spellEnd"/>
      <w:r w:rsidR="001E256A">
        <w:rPr>
          <w:rFonts w:ascii="Courier New" w:hAnsi="Courier New" w:cs="Courier New"/>
          <w:color w:val="000000"/>
          <w:sz w:val="20"/>
        </w:rPr>
        <w:t>-workshop-</w:t>
      </w:r>
      <w:proofErr w:type="spellStart"/>
      <w:r w:rsidR="001E256A">
        <w:rPr>
          <w:rFonts w:ascii="Courier New" w:hAnsi="Courier New" w:cs="Courier New"/>
          <w:color w:val="000000"/>
          <w:sz w:val="20"/>
        </w:rPr>
        <w:t>ssl</w:t>
      </w:r>
      <w:proofErr w:type="spellEnd"/>
      <w:r w:rsidRPr="003F5053">
        <w:rPr>
          <w:rFonts w:ascii="Courier New" w:hAnsi="Courier New" w:cs="Courier New"/>
          <w:color w:val="000000"/>
          <w:sz w:val="20"/>
        </w:rPr>
        <w:t xml:space="preserve"> -c "node app.js" --no-manifest</w:t>
      </w:r>
    </w:p>
    <w:p w14:paraId="0EB514FF" w14:textId="77777777" w:rsidR="002E4359" w:rsidRPr="0004646E" w:rsidRDefault="002E4359" w:rsidP="002E4359">
      <w:pPr>
        <w:rPr>
          <w:rFonts w:ascii="Courier New" w:hAnsi="Courier New" w:cs="Courier New"/>
          <w:b/>
          <w:color w:val="000000"/>
          <w:sz w:val="20"/>
        </w:rPr>
      </w:pPr>
    </w:p>
    <w:p w14:paraId="53F3359B" w14:textId="338788B8" w:rsidR="002E4359" w:rsidRDefault="002E4359" w:rsidP="002E4359">
      <w:pPr>
        <w:numPr>
          <w:ilvl w:val="0"/>
          <w:numId w:val="12"/>
        </w:numPr>
        <w:spacing w:before="0" w:after="0"/>
      </w:pPr>
      <w:r>
        <w:t>After</w:t>
      </w:r>
      <w:r w:rsidRPr="00D9572B">
        <w:t xml:space="preserve"> the application </w:t>
      </w:r>
      <w:r w:rsidR="008A1CF7">
        <w:t xml:space="preserve">is </w:t>
      </w:r>
      <w:r w:rsidRPr="00D9572B">
        <w:t>restarted</w:t>
      </w:r>
      <w:r>
        <w:t>,</w:t>
      </w:r>
      <w:r w:rsidRPr="00D9572B">
        <w:t xml:space="preserve"> test </w:t>
      </w:r>
      <w:r>
        <w:t xml:space="preserve">it </w:t>
      </w:r>
      <w:r w:rsidRPr="00D9572B">
        <w:t xml:space="preserve">to ensure </w:t>
      </w:r>
      <w:r>
        <w:t>that your changes are now running.</w:t>
      </w:r>
    </w:p>
    <w:p w14:paraId="345C5347" w14:textId="06545794" w:rsidR="002E4359" w:rsidRPr="00D9572B" w:rsidRDefault="008A1CF7" w:rsidP="002E4359">
      <w:r w:rsidRPr="00DA5965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1F233A6F" wp14:editId="7E19B0F6">
            <wp:simplePos x="0" y="0"/>
            <wp:positionH relativeFrom="column">
              <wp:posOffset>220980</wp:posOffset>
            </wp:positionH>
            <wp:positionV relativeFrom="paragraph">
              <wp:posOffset>186690</wp:posOffset>
            </wp:positionV>
            <wp:extent cx="5494020" cy="2387199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38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EC046" w14:textId="4F3F56C1" w:rsidR="002E4359" w:rsidRDefault="002E4359" w:rsidP="008A1CF7">
      <w:pPr>
        <w:ind w:left="360"/>
      </w:pPr>
      <w:r>
        <w:t xml:space="preserve">After the application is tested to confirm that the modified code is running, </w:t>
      </w:r>
      <w:r w:rsidR="008B07CF">
        <w:t xml:space="preserve">you can delete </w:t>
      </w:r>
      <w:r>
        <w:t>the application to release resources for the next lab.</w:t>
      </w:r>
    </w:p>
    <w:p w14:paraId="28031480" w14:textId="77777777" w:rsidR="002E4359" w:rsidRDefault="002E4359" w:rsidP="002E4359"/>
    <w:p w14:paraId="4DBD7518" w14:textId="4D907168" w:rsidR="002E4359" w:rsidRDefault="002E4359" w:rsidP="008B07CF">
      <w:pPr>
        <w:numPr>
          <w:ilvl w:val="0"/>
          <w:numId w:val="12"/>
        </w:numPr>
        <w:spacing w:before="0" w:after="0"/>
      </w:pPr>
      <w:r>
        <w:t>Delete the application and service and confirm the deletion by running the following two commands:</w:t>
      </w:r>
    </w:p>
    <w:p w14:paraId="78420071" w14:textId="0ED844BB" w:rsidR="002E4359" w:rsidRPr="008C1C00" w:rsidRDefault="002E4359" w:rsidP="002E4359">
      <w:pPr>
        <w:ind w:left="720"/>
      </w:pPr>
      <w:r>
        <w:t xml:space="preserve">Delete the application: </w:t>
      </w:r>
      <w:proofErr w:type="spellStart"/>
      <w:r w:rsidRPr="0063297C">
        <w:rPr>
          <w:rFonts w:ascii="Courier New" w:hAnsi="Courier New" w:cs="Courier New"/>
        </w:rPr>
        <w:t>cf</w:t>
      </w:r>
      <w:proofErr w:type="spellEnd"/>
      <w:r w:rsidRPr="0063297C">
        <w:rPr>
          <w:rFonts w:ascii="Courier New" w:hAnsi="Courier New" w:cs="Courier New"/>
        </w:rPr>
        <w:t xml:space="preserve"> d </w:t>
      </w:r>
      <w:proofErr w:type="spellStart"/>
      <w:r w:rsidR="002E52EF">
        <w:rPr>
          <w:rFonts w:ascii="Courier New" w:hAnsi="Courier New" w:cs="Courier New"/>
        </w:rPr>
        <w:t>b</w:t>
      </w:r>
      <w:r w:rsidR="001E256A">
        <w:rPr>
          <w:rFonts w:ascii="Courier New" w:hAnsi="Courier New" w:cs="Courier New"/>
        </w:rPr>
        <w:t>l</w:t>
      </w:r>
      <w:proofErr w:type="spellEnd"/>
      <w:r w:rsidR="001E256A">
        <w:rPr>
          <w:rFonts w:ascii="Courier New" w:hAnsi="Courier New" w:cs="Courier New"/>
        </w:rPr>
        <w:t>-workshop-</w:t>
      </w:r>
      <w:proofErr w:type="spellStart"/>
      <w:r w:rsidR="001E256A">
        <w:rPr>
          <w:rFonts w:ascii="Courier New" w:hAnsi="Courier New" w:cs="Courier New"/>
        </w:rPr>
        <w:t>ssl</w:t>
      </w:r>
      <w:proofErr w:type="spellEnd"/>
      <w:r w:rsidRPr="0063297C">
        <w:rPr>
          <w:rFonts w:ascii="Courier New" w:hAnsi="Courier New" w:cs="Courier New"/>
        </w:rPr>
        <w:t xml:space="preserve"> –r</w:t>
      </w:r>
    </w:p>
    <w:p w14:paraId="0C6D8080" w14:textId="2769A1D5" w:rsidR="002E4359" w:rsidRPr="00280BF9" w:rsidRDefault="00757EFF" w:rsidP="002E4359">
      <w:pPr>
        <w:numPr>
          <w:ilvl w:val="1"/>
          <w:numId w:val="11"/>
        </w:numPr>
        <w:spacing w:before="0" w:after="0"/>
      </w:pPr>
      <w:proofErr w:type="spellStart"/>
      <w:proofErr w:type="gramStart"/>
      <w:r>
        <w:rPr>
          <w:rFonts w:ascii="Courier New" w:hAnsi="Courier New" w:cs="Courier New"/>
        </w:rPr>
        <w:t>b</w:t>
      </w:r>
      <w:r w:rsidR="001E256A">
        <w:rPr>
          <w:rFonts w:ascii="Courier New" w:hAnsi="Courier New" w:cs="Courier New"/>
        </w:rPr>
        <w:t>l</w:t>
      </w:r>
      <w:proofErr w:type="spellEnd"/>
      <w:r w:rsidR="001E256A">
        <w:rPr>
          <w:rFonts w:ascii="Courier New" w:hAnsi="Courier New" w:cs="Courier New"/>
        </w:rPr>
        <w:t>-workshop-</w:t>
      </w:r>
      <w:proofErr w:type="spellStart"/>
      <w:r w:rsidR="001E256A">
        <w:rPr>
          <w:rFonts w:ascii="Courier New" w:hAnsi="Courier New" w:cs="Courier New"/>
        </w:rPr>
        <w:t>ssl</w:t>
      </w:r>
      <w:proofErr w:type="spellEnd"/>
      <w:proofErr w:type="gramEnd"/>
      <w:r w:rsidR="002E4359" w:rsidRPr="00280BF9">
        <w:t xml:space="preserve"> is the application name to be deleted</w:t>
      </w:r>
      <w:r w:rsidR="002E4359">
        <w:t>.</w:t>
      </w:r>
    </w:p>
    <w:p w14:paraId="5FE75802" w14:textId="77777777" w:rsidR="002E4359" w:rsidRPr="00280BF9" w:rsidRDefault="002E4359" w:rsidP="002E4359">
      <w:pPr>
        <w:numPr>
          <w:ilvl w:val="1"/>
          <w:numId w:val="11"/>
        </w:numPr>
        <w:spacing w:before="0" w:after="0"/>
      </w:pPr>
      <w:r w:rsidRPr="00D9572B">
        <w:rPr>
          <w:rFonts w:ascii="Courier New" w:hAnsi="Courier New" w:cs="Courier New"/>
        </w:rPr>
        <w:t>-r</w:t>
      </w:r>
      <w:r w:rsidRPr="00280BF9">
        <w:t xml:space="preserve"> instructs Bluemix to also delete the routes attached to the application</w:t>
      </w:r>
      <w:r>
        <w:t>.</w:t>
      </w:r>
    </w:p>
    <w:p w14:paraId="26C708B5" w14:textId="77777777" w:rsidR="002E4359" w:rsidRPr="0063297C" w:rsidRDefault="002E4359" w:rsidP="007F77C6">
      <w:pPr>
        <w:pStyle w:val="code"/>
      </w:pPr>
      <w:r w:rsidRPr="00112343">
        <w:rPr>
          <w:rFonts w:ascii="Arial" w:hAnsi="Arial" w:cs="Arial"/>
        </w:rPr>
        <w:t>Delete the service</w:t>
      </w:r>
      <w:r>
        <w:t xml:space="preserve">: </w:t>
      </w:r>
      <w:proofErr w:type="spellStart"/>
      <w:r w:rsidRPr="00474148">
        <w:t>cf</w:t>
      </w:r>
      <w:proofErr w:type="spellEnd"/>
      <w:r w:rsidRPr="00474148">
        <w:t xml:space="preserve"> ds </w:t>
      </w:r>
      <w:proofErr w:type="spellStart"/>
      <w:r w:rsidRPr="00474148">
        <w:t>BICloudant</w:t>
      </w:r>
      <w:proofErr w:type="spellEnd"/>
    </w:p>
    <w:p w14:paraId="3F56FDB9" w14:textId="77777777" w:rsidR="002E4359" w:rsidRDefault="002E4359" w:rsidP="002E4359">
      <w:pPr>
        <w:numPr>
          <w:ilvl w:val="0"/>
          <w:numId w:val="9"/>
        </w:numPr>
        <w:spacing w:before="0" w:after="0"/>
      </w:pPr>
      <w:proofErr w:type="spellStart"/>
      <w:r w:rsidRPr="00D9572B">
        <w:rPr>
          <w:rFonts w:ascii="Courier New" w:hAnsi="Courier New" w:cs="Courier New"/>
        </w:rPr>
        <w:t>BICloudant</w:t>
      </w:r>
      <w:proofErr w:type="spellEnd"/>
      <w:r>
        <w:t xml:space="preserve"> is the name of the service instance to be deleted.</w:t>
      </w:r>
    </w:p>
    <w:p w14:paraId="07507EE6" w14:textId="77777777" w:rsidR="002E4359" w:rsidRDefault="002E4359" w:rsidP="002E4359"/>
    <w:p w14:paraId="3620E51E" w14:textId="2B8F9BF4" w:rsidR="002E4359" w:rsidRPr="002B7710" w:rsidRDefault="002E4359" w:rsidP="002E4359">
      <w:pPr>
        <w:ind w:left="720"/>
      </w:pPr>
      <w:r>
        <w:t>Confirm</w:t>
      </w:r>
      <w:r w:rsidR="008B07CF">
        <w:t xml:space="preserve"> that the a</w:t>
      </w:r>
      <w:r>
        <w:t>pplication and service</w:t>
      </w:r>
      <w:r w:rsidR="008B07CF">
        <w:t xml:space="preserve"> were deleted</w:t>
      </w:r>
      <w:r>
        <w:t xml:space="preserve"> by checking the dashboard in the Bluemix web UI.</w:t>
      </w:r>
    </w:p>
    <w:p w14:paraId="1DBC3075" w14:textId="77777777" w:rsidR="002E4359" w:rsidRDefault="002E4359" w:rsidP="002E4359">
      <w:pPr>
        <w:spacing w:after="0"/>
      </w:pPr>
    </w:p>
    <w:p w14:paraId="2AE57012" w14:textId="77777777" w:rsidR="008B07CF" w:rsidRDefault="002E4359" w:rsidP="008B07CF">
      <w:pPr>
        <w:pStyle w:val="Heading2"/>
      </w:pPr>
      <w:r>
        <w:t>Summary</w:t>
      </w:r>
    </w:p>
    <w:p w14:paraId="08C97447" w14:textId="7F835859" w:rsidR="00CB762D" w:rsidRPr="002E4359" w:rsidRDefault="002E4359" w:rsidP="002E4359">
      <w:pPr>
        <w:spacing w:after="0"/>
      </w:pPr>
      <w:r>
        <w:t>In this lab</w:t>
      </w:r>
      <w:r w:rsidR="008B07CF">
        <w:t>,</w:t>
      </w:r>
      <w:r>
        <w:t xml:space="preserve"> you learned how to use the Cloud Foundry CLI tool to manage an application including deployment, binding application services</w:t>
      </w:r>
      <w:r w:rsidR="008B07CF">
        <w:t>,</w:t>
      </w:r>
      <w:r>
        <w:t xml:space="preserve"> and deleting the application.</w:t>
      </w:r>
    </w:p>
    <w:sectPr w:rsidR="00CB762D" w:rsidRPr="002E4359" w:rsidSect="008339C1">
      <w:headerReference w:type="default" r:id="rId31"/>
      <w:pgSz w:w="12240" w:h="15840" w:code="1"/>
      <w:pgMar w:top="720" w:right="1440" w:bottom="720" w:left="1440" w:header="288" w:footer="28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64998F" w14:textId="77777777" w:rsidR="004C060D" w:rsidRDefault="004C060D">
      <w:r>
        <w:separator/>
      </w:r>
    </w:p>
  </w:endnote>
  <w:endnote w:type="continuationSeparator" w:id="0">
    <w:p w14:paraId="3AEEE4FF" w14:textId="77777777" w:rsidR="004C060D" w:rsidRDefault="004C06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Courier New"/>
    <w:panose1 w:val="05010000000000000000"/>
    <w:charset w:val="00"/>
    <w:family w:val="auto"/>
    <w:pitch w:val="variable"/>
    <w:sig w:usb0="00000003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Helvetica Neue Light">
    <w:altName w:val="Microsoft YaHei"/>
    <w:charset w:val="00"/>
    <w:family w:val="auto"/>
    <w:pitch w:val="variable"/>
    <w:sig w:usb0="A00002FF" w:usb1="5000205B" w:usb2="00000002" w:usb3="00000000" w:csb0="00000007" w:csb1="00000000"/>
  </w:font>
  <w:font w:name="Helvetica Neue Bold Condensed">
    <w:altName w:val="Helvetica Neue"/>
    <w:charset w:val="00"/>
    <w:family w:val="auto"/>
    <w:pitch w:val="variable"/>
    <w:sig w:usb0="00000003" w:usb1="5000205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Medium">
    <w:charset w:val="00"/>
    <w:family w:val="auto"/>
    <w:pitch w:val="variable"/>
    <w:sig w:usb0="A00002FF" w:usb1="5000205B" w:usb2="00000002" w:usb3="00000000" w:csb0="0000009B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A00002AF" w:usb1="500078FB" w:usb2="00000000" w:usb3="00000000" w:csb0="0000009F" w:csb1="00000000"/>
  </w:font>
  <w:font w:name="WT Serif J">
    <w:charset w:val="00"/>
    <w:family w:val="auto"/>
    <w:pitch w:val="variable"/>
  </w:font>
  <w:font w:name="Lohit Devanagari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  <w:sig w:usb0="A00002AF" w:usb1="500078FB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04474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1F65E5" w14:textId="77777777" w:rsidR="000D70C4" w:rsidRDefault="000D70C4">
        <w:pPr>
          <w:pStyle w:val="Footer"/>
        </w:pPr>
      </w:p>
      <w:p w14:paraId="5B5AFCCD" w14:textId="5E94D74F" w:rsidR="00467157" w:rsidRDefault="00467157">
        <w:pPr>
          <w:pStyle w:val="Footer"/>
        </w:pPr>
        <w:r w:rsidRPr="00211029">
          <w:rPr>
            <w:rFonts w:cs="Arial"/>
            <w:b/>
            <w:sz w:val="18"/>
          </w:rPr>
          <w:fldChar w:fldCharType="begin"/>
        </w:r>
        <w:r w:rsidRPr="00211029">
          <w:rPr>
            <w:rFonts w:cs="Arial"/>
            <w:b/>
            <w:sz w:val="18"/>
          </w:rPr>
          <w:instrText xml:space="preserve"> PAGE   \* MERGEFORMAT </w:instrText>
        </w:r>
        <w:r w:rsidRPr="00211029">
          <w:rPr>
            <w:rFonts w:cs="Arial"/>
            <w:b/>
            <w:sz w:val="18"/>
          </w:rPr>
          <w:fldChar w:fldCharType="separate"/>
        </w:r>
        <w:r w:rsidR="00DD5836">
          <w:rPr>
            <w:rFonts w:cs="Arial"/>
            <w:b/>
            <w:noProof/>
            <w:sz w:val="18"/>
          </w:rPr>
          <w:t>5</w:t>
        </w:r>
        <w:r w:rsidRPr="00211029">
          <w:rPr>
            <w:rFonts w:cs="Arial"/>
            <w:b/>
            <w:noProof/>
            <w:sz w:val="18"/>
          </w:rPr>
          <w:fldChar w:fldCharType="end"/>
        </w:r>
        <w:r>
          <w:rPr>
            <w:rFonts w:cs="Arial"/>
            <w:b/>
            <w:noProof/>
            <w:sz w:val="18"/>
          </w:rPr>
          <w:tab/>
        </w:r>
        <w:r>
          <w:rPr>
            <w:rFonts w:cs="Arial"/>
            <w:b/>
            <w:noProof/>
            <w:sz w:val="18"/>
          </w:rPr>
          <w:tab/>
        </w:r>
        <w:r w:rsidRPr="00FD3C62">
          <w:rPr>
            <w:b/>
            <w:i/>
            <w:sz w:val="16"/>
            <w:szCs w:val="16"/>
          </w:rPr>
          <w:t>Copyright IBM Corporation 201</w:t>
        </w:r>
        <w:r>
          <w:rPr>
            <w:b/>
            <w:i/>
            <w:sz w:val="16"/>
            <w:szCs w:val="16"/>
          </w:rPr>
          <w:t>6</w:t>
        </w:r>
        <w:r w:rsidRPr="00FD3C62">
          <w:rPr>
            <w:b/>
            <w:i/>
            <w:sz w:val="16"/>
            <w:szCs w:val="16"/>
          </w:rPr>
          <w:t>. All rights reserved.</w:t>
        </w:r>
      </w:p>
    </w:sdtContent>
  </w:sdt>
  <w:p w14:paraId="5A4DD440" w14:textId="77777777" w:rsidR="00467157" w:rsidRDefault="0046715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742FD1" w14:textId="128926D7" w:rsidR="00467157" w:rsidRDefault="00467157">
    <w:pPr>
      <w:pStyle w:val="Footer"/>
    </w:pPr>
    <w:r>
      <w:rPr>
        <w:b/>
        <w:i/>
        <w:sz w:val="16"/>
        <w:szCs w:val="16"/>
      </w:rPr>
      <w:tab/>
    </w:r>
    <w:r>
      <w:rPr>
        <w:b/>
        <w:i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B80A11" w14:textId="77777777" w:rsidR="004C060D" w:rsidRDefault="004C060D">
      <w:r>
        <w:separator/>
      </w:r>
    </w:p>
  </w:footnote>
  <w:footnote w:type="continuationSeparator" w:id="0">
    <w:p w14:paraId="15FEAF61" w14:textId="77777777" w:rsidR="004C060D" w:rsidRDefault="004C06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390B4E" w14:textId="2C12703D" w:rsidR="00467157" w:rsidRDefault="00467157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CDAE778" wp14:editId="6D861431">
          <wp:simplePos x="0" y="0"/>
          <wp:positionH relativeFrom="column">
            <wp:posOffset>5388610</wp:posOffset>
          </wp:positionH>
          <wp:positionV relativeFrom="margin">
            <wp:posOffset>-160655</wp:posOffset>
          </wp:positionV>
          <wp:extent cx="1077595" cy="457200"/>
          <wp:effectExtent l="0" t="0" r="0" b="0"/>
          <wp:wrapNone/>
          <wp:docPr id="20" name="Picture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7595" cy="45720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4EED7A9" wp14:editId="70305E93">
              <wp:simplePos x="0" y="0"/>
              <wp:positionH relativeFrom="column">
                <wp:posOffset>-970915</wp:posOffset>
              </wp:positionH>
              <wp:positionV relativeFrom="page">
                <wp:posOffset>5715</wp:posOffset>
              </wp:positionV>
              <wp:extent cx="7917180" cy="1000125"/>
              <wp:effectExtent l="0" t="0" r="33020" b="15875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917180" cy="100012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017" cap="sq">
                        <a:solidFill>
                          <a:srgbClr val="31849B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73D4B005" id="Rectangle 4" o:spid="_x0000_s1026" style="position:absolute;margin-left:-76.45pt;margin-top:.45pt;width:623.4pt;height:78.75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" fillcolor="#4bacc6" strokecolor="#31849b" strokeweight=".71pt">
              <v:stroke endcap="square"/>
              <w10:wrap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162" w:type="dxa"/>
      <w:tblLook w:val="04A0" w:firstRow="1" w:lastRow="0" w:firstColumn="1" w:lastColumn="0" w:noHBand="0" w:noVBand="1"/>
    </w:tblPr>
    <w:tblGrid>
      <w:gridCol w:w="3354"/>
      <w:gridCol w:w="3192"/>
      <w:gridCol w:w="3192"/>
    </w:tblGrid>
    <w:tr w:rsidR="00777CF1" w:rsidRPr="00B17093" w14:paraId="29C48699" w14:textId="77777777" w:rsidTr="00211029">
      <w:tc>
        <w:tcPr>
          <w:tcW w:w="3354" w:type="dxa"/>
          <w:shd w:val="clear" w:color="auto" w:fill="auto"/>
        </w:tcPr>
        <w:p w14:paraId="7A0AA8AE" w14:textId="1614DD90" w:rsidR="00467157" w:rsidRDefault="00467157" w:rsidP="00467157">
          <w:pPr>
            <w:pStyle w:val="Header"/>
          </w:pPr>
          <w:r w:rsidRPr="00164FE6">
            <w:rPr>
              <w:noProof/>
            </w:rPr>
            <w:t xml:space="preserve"> </w:t>
          </w:r>
          <w:r w:rsidR="004D077B">
            <w:rPr>
              <w:noProof/>
            </w:rPr>
            <w:drawing>
              <wp:inline distT="0" distB="0" distL="0" distR="0" wp14:anchorId="39849031" wp14:editId="446954DD">
                <wp:extent cx="1280160" cy="1161288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o-lp-cloudcert-bluemix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1161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F606BD" w14:textId="77777777" w:rsidR="00467157" w:rsidRPr="00B17093" w:rsidRDefault="00467157" w:rsidP="00467157">
          <w:pPr>
            <w:pStyle w:val="Header"/>
          </w:pPr>
        </w:p>
      </w:tc>
      <w:tc>
        <w:tcPr>
          <w:tcW w:w="3192" w:type="dxa"/>
          <w:shd w:val="clear" w:color="auto" w:fill="auto"/>
        </w:tcPr>
        <w:p w14:paraId="4A6D26F3" w14:textId="77777777" w:rsidR="00467157" w:rsidRPr="00B17093" w:rsidRDefault="00467157" w:rsidP="00467157">
          <w:pPr>
            <w:pStyle w:val="Header"/>
          </w:pPr>
        </w:p>
      </w:tc>
      <w:tc>
        <w:tcPr>
          <w:tcW w:w="3192" w:type="dxa"/>
          <w:shd w:val="clear" w:color="auto" w:fill="auto"/>
          <w:vAlign w:val="center"/>
        </w:tcPr>
        <w:p w14:paraId="587C0B26" w14:textId="77777777" w:rsidR="00467157" w:rsidRPr="00B17093" w:rsidRDefault="00467157" w:rsidP="00467157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33AEDF4" wp14:editId="06C7545B">
                <wp:simplePos x="0" y="0"/>
                <wp:positionH relativeFrom="column">
                  <wp:posOffset>1207770</wp:posOffset>
                </wp:positionH>
                <wp:positionV relativeFrom="margin">
                  <wp:posOffset>-145415</wp:posOffset>
                </wp:positionV>
                <wp:extent cx="1077595" cy="457200"/>
                <wp:effectExtent l="0" t="0" r="8255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759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6EEEAF53" w14:textId="77777777" w:rsidR="00467157" w:rsidRDefault="00467157" w:rsidP="0021102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C554D4" w14:textId="7C28BB5C" w:rsidR="00467157" w:rsidRDefault="00467157">
    <w:pPr>
      <w:pStyle w:val="Header"/>
      <w:rPr>
        <w:rFonts w:cs="Arial"/>
        <w:b/>
        <w:sz w:val="18"/>
      </w:rPr>
    </w:pPr>
    <w:r>
      <w:rPr>
        <w:rFonts w:cs="Arial"/>
        <w:b/>
        <w:sz w:val="18"/>
      </w:rPr>
      <w:t xml:space="preserve">Lab: </w:t>
    </w:r>
    <w:r w:rsidR="004D077B">
      <w:rPr>
        <w:rFonts w:cs="Arial"/>
        <w:b/>
        <w:sz w:val="18"/>
      </w:rPr>
      <w:t>d</w:t>
    </w:r>
    <w:r w:rsidR="008F4310" w:rsidRPr="008F4310">
      <w:rPr>
        <w:rFonts w:cs="Arial"/>
        <w:b/>
        <w:sz w:val="18"/>
      </w:rPr>
      <w:t xml:space="preserve">eploy and update the application by using the </w:t>
    </w:r>
    <w:proofErr w:type="spellStart"/>
    <w:r w:rsidR="008F4310" w:rsidRPr="008F4310">
      <w:rPr>
        <w:rFonts w:cs="Arial"/>
        <w:b/>
        <w:sz w:val="18"/>
      </w:rPr>
      <w:t>cf</w:t>
    </w:r>
    <w:proofErr w:type="spellEnd"/>
    <w:r w:rsidR="008F4310" w:rsidRPr="008F4310">
      <w:rPr>
        <w:rFonts w:cs="Arial"/>
        <w:b/>
        <w:sz w:val="18"/>
      </w:rPr>
      <w:t xml:space="preserve"> CLI</w:t>
    </w:r>
  </w:p>
  <w:p w14:paraId="4F100DF0" w14:textId="77777777" w:rsidR="00467157" w:rsidRPr="00211029" w:rsidRDefault="00467157">
    <w:pPr>
      <w:pStyle w:val="Header"/>
      <w:rPr>
        <w:rFonts w:cs="Arial"/>
        <w:b/>
        <w:sz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</w:abstractNum>
  <w:abstractNum w:abstractNumId="1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b/>
        <w:sz w:val="20"/>
        <w:szCs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Times New Roman"/>
        <w:b/>
        <w:sz w:val="20"/>
        <w:szCs w:val="2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/>
        <w:b/>
        <w:sz w:val="20"/>
        <w:szCs w:val="2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0000004"/>
    <w:multiLevelType w:val="multilevel"/>
    <w:tmpl w:val="00000004"/>
    <w:name w:val="WW8Num7"/>
    <w:lvl w:ilvl="0">
      <w:start w:val="1"/>
      <w:numFmt w:val="decimal"/>
      <w:lvlText w:val="Step %1"/>
      <w:lvlJc w:val="left"/>
      <w:pPr>
        <w:tabs>
          <w:tab w:val="num" w:pos="936"/>
        </w:tabs>
        <w:ind w:left="936" w:hanging="936"/>
      </w:pPr>
      <w:rPr>
        <w:rFonts w:ascii="Times New Roman" w:hAnsi="Times New Roman" w:cs="Times New Roman"/>
        <w:b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">
    <w:nsid w:val="00000005"/>
    <w:multiLevelType w:val="multilevel"/>
    <w:tmpl w:val="89982F5A"/>
    <w:name w:val="WW8Num8"/>
    <w:lvl w:ilvl="0">
      <w:start w:val="1"/>
      <w:numFmt w:val="decimal"/>
      <w:lvlText w:val="Step %1"/>
      <w:lvlJc w:val="left"/>
      <w:pPr>
        <w:tabs>
          <w:tab w:val="num" w:pos="1206"/>
        </w:tabs>
        <w:ind w:left="1206" w:hanging="936"/>
      </w:pPr>
      <w:rPr>
        <w:rFonts w:ascii="Times New Roman" w:hAnsi="Times New Roman" w:cs="Times New Roman" w:hint="default"/>
        <w:b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1710"/>
        </w:tabs>
        <w:ind w:left="1710" w:hanging="360"/>
      </w:pPr>
    </w:lvl>
    <w:lvl w:ilvl="2">
      <w:start w:val="1"/>
      <w:numFmt w:val="lowerRoman"/>
      <w:lvlText w:val="%3."/>
      <w:lvlJc w:val="left"/>
      <w:pPr>
        <w:tabs>
          <w:tab w:val="num" w:pos="2430"/>
        </w:tabs>
        <w:ind w:left="2430" w:hanging="180"/>
      </w:pPr>
    </w:lvl>
    <w:lvl w:ilvl="3">
      <w:start w:val="1"/>
      <w:numFmt w:val="decimal"/>
      <w:lvlText w:val="%4."/>
      <w:lvlJc w:val="left"/>
      <w:pPr>
        <w:tabs>
          <w:tab w:val="num" w:pos="3150"/>
        </w:tabs>
        <w:ind w:left="3150" w:hanging="360"/>
      </w:pPr>
    </w:lvl>
    <w:lvl w:ilvl="4">
      <w:start w:val="1"/>
      <w:numFmt w:val="lowerLetter"/>
      <w:lvlText w:val="%5."/>
      <w:lvlJc w:val="left"/>
      <w:pPr>
        <w:tabs>
          <w:tab w:val="num" w:pos="3870"/>
        </w:tabs>
        <w:ind w:left="3870" w:hanging="360"/>
      </w:pPr>
    </w:lvl>
    <w:lvl w:ilvl="5">
      <w:start w:val="1"/>
      <w:numFmt w:val="lowerRoman"/>
      <w:lvlText w:val="%6."/>
      <w:lvlJc w:val="left"/>
      <w:pPr>
        <w:tabs>
          <w:tab w:val="num" w:pos="4590"/>
        </w:tabs>
        <w:ind w:left="4590" w:hanging="180"/>
      </w:pPr>
    </w:lvl>
    <w:lvl w:ilvl="6">
      <w:start w:val="1"/>
      <w:numFmt w:val="decimal"/>
      <w:lvlText w:val="%7."/>
      <w:lvlJc w:val="left"/>
      <w:pPr>
        <w:tabs>
          <w:tab w:val="num" w:pos="5310"/>
        </w:tabs>
        <w:ind w:left="5310" w:hanging="360"/>
      </w:pPr>
    </w:lvl>
    <w:lvl w:ilvl="7">
      <w:start w:val="1"/>
      <w:numFmt w:val="lowerLetter"/>
      <w:lvlText w:val="%8."/>
      <w:lvlJc w:val="left"/>
      <w:pPr>
        <w:tabs>
          <w:tab w:val="num" w:pos="6030"/>
        </w:tabs>
        <w:ind w:left="6030" w:hanging="360"/>
      </w:pPr>
    </w:lvl>
    <w:lvl w:ilvl="8">
      <w:start w:val="1"/>
      <w:numFmt w:val="lowerRoman"/>
      <w:lvlText w:val="%9."/>
      <w:lvlJc w:val="left"/>
      <w:pPr>
        <w:tabs>
          <w:tab w:val="num" w:pos="6750"/>
        </w:tabs>
        <w:ind w:left="6750" w:hanging="180"/>
      </w:pPr>
    </w:lvl>
  </w:abstractNum>
  <w:abstractNum w:abstractNumId="4">
    <w:nsid w:val="00000006"/>
    <w:multiLevelType w:val="multilevel"/>
    <w:tmpl w:val="00000006"/>
    <w:name w:val="WW8Num9"/>
    <w:lvl w:ilvl="0">
      <w:start w:val="1"/>
      <w:numFmt w:val="decimal"/>
      <w:lvlText w:val="Step %1"/>
      <w:lvlJc w:val="left"/>
      <w:pPr>
        <w:tabs>
          <w:tab w:val="num" w:pos="936"/>
        </w:tabs>
        <w:ind w:left="936" w:hanging="936"/>
      </w:pPr>
      <w:rPr>
        <w:rFonts w:ascii="Times New Roman" w:hAnsi="Times New Roman" w:cs="Times New Roman"/>
        <w:b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">
    <w:nsid w:val="00000007"/>
    <w:multiLevelType w:val="multilevel"/>
    <w:tmpl w:val="00000007"/>
    <w:name w:val="WW8Num10"/>
    <w:lvl w:ilvl="0">
      <w:start w:val="1"/>
      <w:numFmt w:val="decimal"/>
      <w:lvlText w:val="Step %1"/>
      <w:lvlJc w:val="left"/>
      <w:pPr>
        <w:tabs>
          <w:tab w:val="num" w:pos="936"/>
        </w:tabs>
        <w:ind w:left="936" w:hanging="936"/>
      </w:pPr>
      <w:rPr>
        <w:rFonts w:ascii="Times New Roman" w:hAnsi="Times New Roman" w:cs="Times New Roman"/>
        <w:b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6">
    <w:nsid w:val="00000008"/>
    <w:multiLevelType w:val="multilevel"/>
    <w:tmpl w:val="00000008"/>
    <w:name w:val="WW8Num11"/>
    <w:lvl w:ilvl="0">
      <w:start w:val="1"/>
      <w:numFmt w:val="decimal"/>
      <w:lvlText w:val="Step %1"/>
      <w:lvlJc w:val="left"/>
      <w:pPr>
        <w:tabs>
          <w:tab w:val="num" w:pos="936"/>
        </w:tabs>
        <w:ind w:left="936" w:hanging="936"/>
      </w:pPr>
      <w:rPr>
        <w:rFonts w:ascii="Times New Roman" w:hAnsi="Times New Roman" w:cs="Times New Roman"/>
        <w:b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7">
    <w:nsid w:val="00000009"/>
    <w:multiLevelType w:val="multilevel"/>
    <w:tmpl w:val="00000009"/>
    <w:name w:val="WW8Num12"/>
    <w:lvl w:ilvl="0">
      <w:start w:val="1"/>
      <w:numFmt w:val="decimal"/>
      <w:lvlText w:val="Step %1"/>
      <w:lvlJc w:val="left"/>
      <w:pPr>
        <w:tabs>
          <w:tab w:val="num" w:pos="936"/>
        </w:tabs>
        <w:ind w:left="936" w:hanging="936"/>
      </w:pPr>
      <w:rPr>
        <w:rFonts w:ascii="Times New Roman" w:hAnsi="Times New Roman" w:cs="Times New Roman"/>
        <w:b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8">
    <w:nsid w:val="0000000A"/>
    <w:multiLevelType w:val="multilevel"/>
    <w:tmpl w:val="0000000A"/>
    <w:name w:val="WW8Num13"/>
    <w:lvl w:ilvl="0">
      <w:start w:val="1"/>
      <w:numFmt w:val="decimal"/>
      <w:lvlText w:val="Step %1"/>
      <w:lvlJc w:val="left"/>
      <w:pPr>
        <w:tabs>
          <w:tab w:val="num" w:pos="936"/>
        </w:tabs>
        <w:ind w:left="936" w:hanging="936"/>
      </w:pPr>
      <w:rPr>
        <w:rFonts w:ascii="Times New Roman" w:hAnsi="Times New Roman" w:cs="Times New Roman"/>
        <w:b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9">
    <w:nsid w:val="0000000B"/>
    <w:multiLevelType w:val="multilevel"/>
    <w:tmpl w:val="0000000B"/>
    <w:name w:val="WW8Num14"/>
    <w:lvl w:ilvl="0">
      <w:start w:val="1"/>
      <w:numFmt w:val="decimal"/>
      <w:lvlText w:val="Step %1"/>
      <w:lvlJc w:val="left"/>
      <w:pPr>
        <w:tabs>
          <w:tab w:val="num" w:pos="936"/>
        </w:tabs>
        <w:ind w:left="936" w:hanging="936"/>
      </w:pPr>
      <w:rPr>
        <w:rFonts w:ascii="Times New Roman" w:hAnsi="Times New Roman" w:cs="Times New Roman"/>
        <w:b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0">
    <w:nsid w:val="0000000C"/>
    <w:multiLevelType w:val="singleLevel"/>
    <w:tmpl w:val="0000000C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b/>
        <w:sz w:val="20"/>
        <w:szCs w:val="20"/>
      </w:rPr>
    </w:lvl>
  </w:abstractNum>
  <w:abstractNum w:abstractNumId="11">
    <w:nsid w:val="0000000D"/>
    <w:multiLevelType w:val="multilevel"/>
    <w:tmpl w:val="0000000D"/>
    <w:name w:val="WW8Num17"/>
    <w:lvl w:ilvl="0">
      <w:start w:val="1"/>
      <w:numFmt w:val="decimal"/>
      <w:lvlText w:val="Step %1"/>
      <w:lvlJc w:val="left"/>
      <w:pPr>
        <w:tabs>
          <w:tab w:val="num" w:pos="936"/>
        </w:tabs>
        <w:ind w:left="936" w:hanging="936"/>
      </w:pPr>
      <w:rPr>
        <w:rFonts w:ascii="Times New Roman" w:hAnsi="Times New Roman" w:cs="Times New Roman"/>
        <w:b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2">
    <w:nsid w:val="054F5918"/>
    <w:multiLevelType w:val="hybridMultilevel"/>
    <w:tmpl w:val="8B163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07A441D9"/>
    <w:multiLevelType w:val="hybridMultilevel"/>
    <w:tmpl w:val="D9F4E4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0B5B63DA"/>
    <w:multiLevelType w:val="hybridMultilevel"/>
    <w:tmpl w:val="DF86C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B7C125E"/>
    <w:multiLevelType w:val="hybridMultilevel"/>
    <w:tmpl w:val="94DE92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1C0471BD"/>
    <w:multiLevelType w:val="hybridMultilevel"/>
    <w:tmpl w:val="F89C1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453D8F"/>
    <w:multiLevelType w:val="hybridMultilevel"/>
    <w:tmpl w:val="B6EAAE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78D5084"/>
    <w:multiLevelType w:val="hybridMultilevel"/>
    <w:tmpl w:val="3B26B232"/>
    <w:lvl w:ilvl="0" w:tplc="F2543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460059"/>
    <w:multiLevelType w:val="hybridMultilevel"/>
    <w:tmpl w:val="F9B41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7541DB"/>
    <w:multiLevelType w:val="hybridMultilevel"/>
    <w:tmpl w:val="7C207438"/>
    <w:lvl w:ilvl="0" w:tplc="4A1A5C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733334"/>
    <w:multiLevelType w:val="hybridMultilevel"/>
    <w:tmpl w:val="2B4440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EE02627"/>
    <w:multiLevelType w:val="hybridMultilevel"/>
    <w:tmpl w:val="C422E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F1235E8"/>
    <w:multiLevelType w:val="hybridMultilevel"/>
    <w:tmpl w:val="5B7E54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9"/>
  </w:num>
  <w:num w:numId="4">
    <w:abstractNumId w:val="14"/>
  </w:num>
  <w:num w:numId="5">
    <w:abstractNumId w:val="12"/>
  </w:num>
  <w:num w:numId="6">
    <w:abstractNumId w:val="15"/>
  </w:num>
  <w:num w:numId="7">
    <w:abstractNumId w:val="23"/>
  </w:num>
  <w:num w:numId="8">
    <w:abstractNumId w:val="16"/>
  </w:num>
  <w:num w:numId="9">
    <w:abstractNumId w:val="13"/>
  </w:num>
  <w:num w:numId="10">
    <w:abstractNumId w:val="21"/>
  </w:num>
  <w:num w:numId="11">
    <w:abstractNumId w:val="17"/>
  </w:num>
  <w:num w:numId="12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4097" style="mso-position-vertical-relative:page;v-text-anchor:middle" fillcolor="#c0504d" strokecolor="red">
      <v:fill color="#c0504d" opacity="13107f"/>
      <v:stroke color="red"/>
      <v:shadow on="t" opacity="22936f" origin=",.5" offset="0,.63889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BC6"/>
    <w:rsid w:val="00001596"/>
    <w:rsid w:val="00001B58"/>
    <w:rsid w:val="00005AE2"/>
    <w:rsid w:val="000079A0"/>
    <w:rsid w:val="000133F2"/>
    <w:rsid w:val="00014064"/>
    <w:rsid w:val="000167D9"/>
    <w:rsid w:val="0002088B"/>
    <w:rsid w:val="00021B70"/>
    <w:rsid w:val="0002286F"/>
    <w:rsid w:val="00031BAD"/>
    <w:rsid w:val="000351BD"/>
    <w:rsid w:val="000373F1"/>
    <w:rsid w:val="0004248A"/>
    <w:rsid w:val="00043AFD"/>
    <w:rsid w:val="000555CF"/>
    <w:rsid w:val="00057E3F"/>
    <w:rsid w:val="00060839"/>
    <w:rsid w:val="00061235"/>
    <w:rsid w:val="000760E0"/>
    <w:rsid w:val="00077364"/>
    <w:rsid w:val="0008614A"/>
    <w:rsid w:val="00090F61"/>
    <w:rsid w:val="00094AD5"/>
    <w:rsid w:val="000B436F"/>
    <w:rsid w:val="000C17B2"/>
    <w:rsid w:val="000C5A51"/>
    <w:rsid w:val="000D26C7"/>
    <w:rsid w:val="000D6BB1"/>
    <w:rsid w:val="000D70C4"/>
    <w:rsid w:val="000E54D9"/>
    <w:rsid w:val="000E688E"/>
    <w:rsid w:val="000F2EB4"/>
    <w:rsid w:val="00101F92"/>
    <w:rsid w:val="001024BA"/>
    <w:rsid w:val="00105FDD"/>
    <w:rsid w:val="00112D97"/>
    <w:rsid w:val="001138E3"/>
    <w:rsid w:val="001176E4"/>
    <w:rsid w:val="001204B0"/>
    <w:rsid w:val="0012466C"/>
    <w:rsid w:val="00124D86"/>
    <w:rsid w:val="001268C9"/>
    <w:rsid w:val="001337CB"/>
    <w:rsid w:val="00136D3E"/>
    <w:rsid w:val="00137E7A"/>
    <w:rsid w:val="00141E2E"/>
    <w:rsid w:val="00142351"/>
    <w:rsid w:val="001510D3"/>
    <w:rsid w:val="00151AAB"/>
    <w:rsid w:val="001558CA"/>
    <w:rsid w:val="001569FA"/>
    <w:rsid w:val="001628A9"/>
    <w:rsid w:val="001640F2"/>
    <w:rsid w:val="00166B86"/>
    <w:rsid w:val="001677A4"/>
    <w:rsid w:val="00170A16"/>
    <w:rsid w:val="00171635"/>
    <w:rsid w:val="00175597"/>
    <w:rsid w:val="001755A4"/>
    <w:rsid w:val="0017748C"/>
    <w:rsid w:val="00177E0C"/>
    <w:rsid w:val="00183657"/>
    <w:rsid w:val="001928AE"/>
    <w:rsid w:val="0019425F"/>
    <w:rsid w:val="00195A59"/>
    <w:rsid w:val="00195B78"/>
    <w:rsid w:val="001A5859"/>
    <w:rsid w:val="001A7ADA"/>
    <w:rsid w:val="001B01A4"/>
    <w:rsid w:val="001B0742"/>
    <w:rsid w:val="001B3D2B"/>
    <w:rsid w:val="001C28BA"/>
    <w:rsid w:val="001C4431"/>
    <w:rsid w:val="001C7695"/>
    <w:rsid w:val="001D4C48"/>
    <w:rsid w:val="001D50E0"/>
    <w:rsid w:val="001D60EE"/>
    <w:rsid w:val="001E13CF"/>
    <w:rsid w:val="001E256A"/>
    <w:rsid w:val="001E32A1"/>
    <w:rsid w:val="001E4F88"/>
    <w:rsid w:val="001F14BA"/>
    <w:rsid w:val="001F2783"/>
    <w:rsid w:val="001F3B40"/>
    <w:rsid w:val="001F503A"/>
    <w:rsid w:val="001F6D18"/>
    <w:rsid w:val="0020269F"/>
    <w:rsid w:val="00203EDB"/>
    <w:rsid w:val="00207817"/>
    <w:rsid w:val="00211029"/>
    <w:rsid w:val="0022324C"/>
    <w:rsid w:val="002239E4"/>
    <w:rsid w:val="0023428C"/>
    <w:rsid w:val="00234565"/>
    <w:rsid w:val="00234D7A"/>
    <w:rsid w:val="00237036"/>
    <w:rsid w:val="00251C35"/>
    <w:rsid w:val="0025616D"/>
    <w:rsid w:val="00256933"/>
    <w:rsid w:val="00263969"/>
    <w:rsid w:val="00265A4C"/>
    <w:rsid w:val="002700BB"/>
    <w:rsid w:val="002708EE"/>
    <w:rsid w:val="00275281"/>
    <w:rsid w:val="0027589B"/>
    <w:rsid w:val="00275D09"/>
    <w:rsid w:val="002762E8"/>
    <w:rsid w:val="002769B6"/>
    <w:rsid w:val="00277DA7"/>
    <w:rsid w:val="00277E53"/>
    <w:rsid w:val="00281F85"/>
    <w:rsid w:val="00282252"/>
    <w:rsid w:val="00284427"/>
    <w:rsid w:val="002848A9"/>
    <w:rsid w:val="002851F5"/>
    <w:rsid w:val="00285BC3"/>
    <w:rsid w:val="00286D3C"/>
    <w:rsid w:val="00290558"/>
    <w:rsid w:val="0029617B"/>
    <w:rsid w:val="00296262"/>
    <w:rsid w:val="00297864"/>
    <w:rsid w:val="002A0D51"/>
    <w:rsid w:val="002A7A39"/>
    <w:rsid w:val="002A7BB3"/>
    <w:rsid w:val="002B1B70"/>
    <w:rsid w:val="002B2D7A"/>
    <w:rsid w:val="002B6CA7"/>
    <w:rsid w:val="002B7710"/>
    <w:rsid w:val="002C30A6"/>
    <w:rsid w:val="002C3E0E"/>
    <w:rsid w:val="002C4FCA"/>
    <w:rsid w:val="002D42F2"/>
    <w:rsid w:val="002D533D"/>
    <w:rsid w:val="002E18D4"/>
    <w:rsid w:val="002E2939"/>
    <w:rsid w:val="002E4359"/>
    <w:rsid w:val="002E52EF"/>
    <w:rsid w:val="002F07A0"/>
    <w:rsid w:val="002F29E7"/>
    <w:rsid w:val="002F34CB"/>
    <w:rsid w:val="002F61B4"/>
    <w:rsid w:val="003030C0"/>
    <w:rsid w:val="00306C62"/>
    <w:rsid w:val="003126ED"/>
    <w:rsid w:val="003139E2"/>
    <w:rsid w:val="00315D58"/>
    <w:rsid w:val="00315D8A"/>
    <w:rsid w:val="00320F1B"/>
    <w:rsid w:val="00321C94"/>
    <w:rsid w:val="00322F62"/>
    <w:rsid w:val="00331A50"/>
    <w:rsid w:val="003324B7"/>
    <w:rsid w:val="00334F6B"/>
    <w:rsid w:val="00336336"/>
    <w:rsid w:val="003366F8"/>
    <w:rsid w:val="00337B77"/>
    <w:rsid w:val="00341BC6"/>
    <w:rsid w:val="00341F80"/>
    <w:rsid w:val="003525DC"/>
    <w:rsid w:val="003630EA"/>
    <w:rsid w:val="00366212"/>
    <w:rsid w:val="003757C8"/>
    <w:rsid w:val="00384725"/>
    <w:rsid w:val="003847D0"/>
    <w:rsid w:val="0038713E"/>
    <w:rsid w:val="00387EA9"/>
    <w:rsid w:val="00396FAD"/>
    <w:rsid w:val="003A11AA"/>
    <w:rsid w:val="003A33DE"/>
    <w:rsid w:val="003B2262"/>
    <w:rsid w:val="003B67D4"/>
    <w:rsid w:val="003B6B64"/>
    <w:rsid w:val="003B7413"/>
    <w:rsid w:val="003C3339"/>
    <w:rsid w:val="003D07E8"/>
    <w:rsid w:val="003D32A7"/>
    <w:rsid w:val="003E0194"/>
    <w:rsid w:val="003E0828"/>
    <w:rsid w:val="003E17BF"/>
    <w:rsid w:val="003E2337"/>
    <w:rsid w:val="003E3A81"/>
    <w:rsid w:val="003E5AD4"/>
    <w:rsid w:val="003F5B94"/>
    <w:rsid w:val="004028A1"/>
    <w:rsid w:val="00402D6A"/>
    <w:rsid w:val="00403FEB"/>
    <w:rsid w:val="00406BC2"/>
    <w:rsid w:val="00410D96"/>
    <w:rsid w:val="004131EB"/>
    <w:rsid w:val="00413EDB"/>
    <w:rsid w:val="00414F3F"/>
    <w:rsid w:val="004161A4"/>
    <w:rsid w:val="00426074"/>
    <w:rsid w:val="004303F1"/>
    <w:rsid w:val="004350BF"/>
    <w:rsid w:val="0044210F"/>
    <w:rsid w:val="004502D8"/>
    <w:rsid w:val="00455479"/>
    <w:rsid w:val="0046533A"/>
    <w:rsid w:val="004657B4"/>
    <w:rsid w:val="00467157"/>
    <w:rsid w:val="0046738E"/>
    <w:rsid w:val="0047619E"/>
    <w:rsid w:val="00480F0F"/>
    <w:rsid w:val="004838C5"/>
    <w:rsid w:val="004840B7"/>
    <w:rsid w:val="0049311F"/>
    <w:rsid w:val="004A3F82"/>
    <w:rsid w:val="004A49C4"/>
    <w:rsid w:val="004A7718"/>
    <w:rsid w:val="004B04F2"/>
    <w:rsid w:val="004C060D"/>
    <w:rsid w:val="004C2860"/>
    <w:rsid w:val="004C2B17"/>
    <w:rsid w:val="004C50BB"/>
    <w:rsid w:val="004C7D7C"/>
    <w:rsid w:val="004D077B"/>
    <w:rsid w:val="004D70AC"/>
    <w:rsid w:val="004E0C9A"/>
    <w:rsid w:val="004E1110"/>
    <w:rsid w:val="004E4464"/>
    <w:rsid w:val="004E6D21"/>
    <w:rsid w:val="004F07D0"/>
    <w:rsid w:val="004F1FC4"/>
    <w:rsid w:val="00502D47"/>
    <w:rsid w:val="00507C2F"/>
    <w:rsid w:val="00510067"/>
    <w:rsid w:val="00514820"/>
    <w:rsid w:val="00516A2A"/>
    <w:rsid w:val="00520C3B"/>
    <w:rsid w:val="00522C51"/>
    <w:rsid w:val="0052424F"/>
    <w:rsid w:val="005304AC"/>
    <w:rsid w:val="00530D77"/>
    <w:rsid w:val="00531AEC"/>
    <w:rsid w:val="005414EA"/>
    <w:rsid w:val="00543BF8"/>
    <w:rsid w:val="00547AAD"/>
    <w:rsid w:val="00565A98"/>
    <w:rsid w:val="00566E20"/>
    <w:rsid w:val="005676CC"/>
    <w:rsid w:val="00572FDB"/>
    <w:rsid w:val="00574151"/>
    <w:rsid w:val="00574907"/>
    <w:rsid w:val="005762AE"/>
    <w:rsid w:val="00581E86"/>
    <w:rsid w:val="00581F53"/>
    <w:rsid w:val="00582826"/>
    <w:rsid w:val="005864B9"/>
    <w:rsid w:val="005911A6"/>
    <w:rsid w:val="00594642"/>
    <w:rsid w:val="005A717A"/>
    <w:rsid w:val="005B36CD"/>
    <w:rsid w:val="005B4313"/>
    <w:rsid w:val="005D0E1C"/>
    <w:rsid w:val="005D248F"/>
    <w:rsid w:val="005D54B9"/>
    <w:rsid w:val="005D5F52"/>
    <w:rsid w:val="005E0B76"/>
    <w:rsid w:val="005E0CA3"/>
    <w:rsid w:val="005E20F4"/>
    <w:rsid w:val="005E3FB6"/>
    <w:rsid w:val="005E4CFF"/>
    <w:rsid w:val="005F1238"/>
    <w:rsid w:val="005F3D70"/>
    <w:rsid w:val="005F60C1"/>
    <w:rsid w:val="005F682E"/>
    <w:rsid w:val="005F7081"/>
    <w:rsid w:val="0060591C"/>
    <w:rsid w:val="00613F27"/>
    <w:rsid w:val="006149DD"/>
    <w:rsid w:val="00622610"/>
    <w:rsid w:val="006244E8"/>
    <w:rsid w:val="0062470F"/>
    <w:rsid w:val="006263F9"/>
    <w:rsid w:val="006325C3"/>
    <w:rsid w:val="00633434"/>
    <w:rsid w:val="00635E59"/>
    <w:rsid w:val="00641CFB"/>
    <w:rsid w:val="00650D68"/>
    <w:rsid w:val="0065108D"/>
    <w:rsid w:val="00656CB6"/>
    <w:rsid w:val="006570AC"/>
    <w:rsid w:val="00660644"/>
    <w:rsid w:val="00663EC2"/>
    <w:rsid w:val="00663EDB"/>
    <w:rsid w:val="00665E35"/>
    <w:rsid w:val="00671D64"/>
    <w:rsid w:val="00675A13"/>
    <w:rsid w:val="006762EC"/>
    <w:rsid w:val="0067663D"/>
    <w:rsid w:val="00677C89"/>
    <w:rsid w:val="00680967"/>
    <w:rsid w:val="00681378"/>
    <w:rsid w:val="00682BC1"/>
    <w:rsid w:val="00683D0D"/>
    <w:rsid w:val="00684B45"/>
    <w:rsid w:val="0068791A"/>
    <w:rsid w:val="006903A2"/>
    <w:rsid w:val="00690AAF"/>
    <w:rsid w:val="00693139"/>
    <w:rsid w:val="006A0561"/>
    <w:rsid w:val="006A0EAD"/>
    <w:rsid w:val="006A29BB"/>
    <w:rsid w:val="006A41A3"/>
    <w:rsid w:val="006A61D0"/>
    <w:rsid w:val="006A65AA"/>
    <w:rsid w:val="006A7A8B"/>
    <w:rsid w:val="006B1FE6"/>
    <w:rsid w:val="006B2E88"/>
    <w:rsid w:val="006B57E1"/>
    <w:rsid w:val="006B7A51"/>
    <w:rsid w:val="006C1DDA"/>
    <w:rsid w:val="006C370B"/>
    <w:rsid w:val="006C3DB4"/>
    <w:rsid w:val="006D05DF"/>
    <w:rsid w:val="006D2EE7"/>
    <w:rsid w:val="006D4423"/>
    <w:rsid w:val="006D5936"/>
    <w:rsid w:val="006D7003"/>
    <w:rsid w:val="006E61ED"/>
    <w:rsid w:val="006E7C01"/>
    <w:rsid w:val="006F178D"/>
    <w:rsid w:val="006F3C51"/>
    <w:rsid w:val="006F672A"/>
    <w:rsid w:val="00701C94"/>
    <w:rsid w:val="00702840"/>
    <w:rsid w:val="007043F2"/>
    <w:rsid w:val="0071096C"/>
    <w:rsid w:val="00725527"/>
    <w:rsid w:val="00737750"/>
    <w:rsid w:val="00740C98"/>
    <w:rsid w:val="00742950"/>
    <w:rsid w:val="00742B3E"/>
    <w:rsid w:val="00744778"/>
    <w:rsid w:val="00745D62"/>
    <w:rsid w:val="00746545"/>
    <w:rsid w:val="00753AA9"/>
    <w:rsid w:val="00757EFF"/>
    <w:rsid w:val="0076622C"/>
    <w:rsid w:val="00767731"/>
    <w:rsid w:val="00767DF6"/>
    <w:rsid w:val="0077140A"/>
    <w:rsid w:val="00777CF1"/>
    <w:rsid w:val="007800E6"/>
    <w:rsid w:val="00781BAD"/>
    <w:rsid w:val="00785103"/>
    <w:rsid w:val="007868EA"/>
    <w:rsid w:val="00786EC5"/>
    <w:rsid w:val="007873E1"/>
    <w:rsid w:val="00793B3F"/>
    <w:rsid w:val="007A0700"/>
    <w:rsid w:val="007A1451"/>
    <w:rsid w:val="007A2978"/>
    <w:rsid w:val="007A3A00"/>
    <w:rsid w:val="007C01F9"/>
    <w:rsid w:val="007C4EFB"/>
    <w:rsid w:val="007D066C"/>
    <w:rsid w:val="007D1DC2"/>
    <w:rsid w:val="007E1085"/>
    <w:rsid w:val="007F0364"/>
    <w:rsid w:val="007F13A5"/>
    <w:rsid w:val="007F5931"/>
    <w:rsid w:val="007F77C6"/>
    <w:rsid w:val="008026F9"/>
    <w:rsid w:val="008074BE"/>
    <w:rsid w:val="00810D0D"/>
    <w:rsid w:val="00815059"/>
    <w:rsid w:val="0082201C"/>
    <w:rsid w:val="00830F5A"/>
    <w:rsid w:val="008339C1"/>
    <w:rsid w:val="00836F38"/>
    <w:rsid w:val="008427B7"/>
    <w:rsid w:val="00842D34"/>
    <w:rsid w:val="00844360"/>
    <w:rsid w:val="00847320"/>
    <w:rsid w:val="00852FE3"/>
    <w:rsid w:val="00856267"/>
    <w:rsid w:val="00860472"/>
    <w:rsid w:val="00863164"/>
    <w:rsid w:val="00870401"/>
    <w:rsid w:val="008733B6"/>
    <w:rsid w:val="008751D2"/>
    <w:rsid w:val="00877FFB"/>
    <w:rsid w:val="008805EE"/>
    <w:rsid w:val="00881A05"/>
    <w:rsid w:val="00881DC9"/>
    <w:rsid w:val="008841BF"/>
    <w:rsid w:val="00897D38"/>
    <w:rsid w:val="008A0F9D"/>
    <w:rsid w:val="008A1CF7"/>
    <w:rsid w:val="008A2DDF"/>
    <w:rsid w:val="008A3A6D"/>
    <w:rsid w:val="008A5A56"/>
    <w:rsid w:val="008A5D10"/>
    <w:rsid w:val="008A5DB7"/>
    <w:rsid w:val="008B07CF"/>
    <w:rsid w:val="008B16B0"/>
    <w:rsid w:val="008B5CC1"/>
    <w:rsid w:val="008B7067"/>
    <w:rsid w:val="008C7071"/>
    <w:rsid w:val="008C7FF6"/>
    <w:rsid w:val="008E0233"/>
    <w:rsid w:val="008E0915"/>
    <w:rsid w:val="008F0DB4"/>
    <w:rsid w:val="008F4310"/>
    <w:rsid w:val="008F445F"/>
    <w:rsid w:val="008F5C1F"/>
    <w:rsid w:val="008F7846"/>
    <w:rsid w:val="0090236B"/>
    <w:rsid w:val="0090591C"/>
    <w:rsid w:val="00906F5E"/>
    <w:rsid w:val="009113D0"/>
    <w:rsid w:val="00911719"/>
    <w:rsid w:val="00925D5E"/>
    <w:rsid w:val="00930742"/>
    <w:rsid w:val="00944204"/>
    <w:rsid w:val="00944C0D"/>
    <w:rsid w:val="00945535"/>
    <w:rsid w:val="00947D0A"/>
    <w:rsid w:val="00957E6C"/>
    <w:rsid w:val="009625B4"/>
    <w:rsid w:val="00963FD1"/>
    <w:rsid w:val="00964CB4"/>
    <w:rsid w:val="00964E99"/>
    <w:rsid w:val="00970BE7"/>
    <w:rsid w:val="00971BBA"/>
    <w:rsid w:val="0097203F"/>
    <w:rsid w:val="00972607"/>
    <w:rsid w:val="009757F3"/>
    <w:rsid w:val="00975C0C"/>
    <w:rsid w:val="00977D8E"/>
    <w:rsid w:val="00981ABD"/>
    <w:rsid w:val="0098739F"/>
    <w:rsid w:val="0099049C"/>
    <w:rsid w:val="0099218A"/>
    <w:rsid w:val="00992AC5"/>
    <w:rsid w:val="00993FA3"/>
    <w:rsid w:val="009941D1"/>
    <w:rsid w:val="00995358"/>
    <w:rsid w:val="0099738A"/>
    <w:rsid w:val="009A0FB6"/>
    <w:rsid w:val="009A1C3F"/>
    <w:rsid w:val="009A28B8"/>
    <w:rsid w:val="009A2BC0"/>
    <w:rsid w:val="009A49C9"/>
    <w:rsid w:val="009A5519"/>
    <w:rsid w:val="009A7B21"/>
    <w:rsid w:val="009A7F78"/>
    <w:rsid w:val="009C67A8"/>
    <w:rsid w:val="009C6BB3"/>
    <w:rsid w:val="009C71E6"/>
    <w:rsid w:val="009D164F"/>
    <w:rsid w:val="009D1B6F"/>
    <w:rsid w:val="009D4D23"/>
    <w:rsid w:val="009D621D"/>
    <w:rsid w:val="009E0F50"/>
    <w:rsid w:val="009E2689"/>
    <w:rsid w:val="009E51AE"/>
    <w:rsid w:val="009E52CC"/>
    <w:rsid w:val="009F3C36"/>
    <w:rsid w:val="009F5F0E"/>
    <w:rsid w:val="009F69E4"/>
    <w:rsid w:val="009F7AA5"/>
    <w:rsid w:val="009F7D6F"/>
    <w:rsid w:val="00A02B3E"/>
    <w:rsid w:val="00A03A28"/>
    <w:rsid w:val="00A06AA2"/>
    <w:rsid w:val="00A12867"/>
    <w:rsid w:val="00A14D8C"/>
    <w:rsid w:val="00A25BEF"/>
    <w:rsid w:val="00A26FC8"/>
    <w:rsid w:val="00A27F71"/>
    <w:rsid w:val="00A30F4C"/>
    <w:rsid w:val="00A316CF"/>
    <w:rsid w:val="00A36E64"/>
    <w:rsid w:val="00A43CD5"/>
    <w:rsid w:val="00A45C7E"/>
    <w:rsid w:val="00A52835"/>
    <w:rsid w:val="00A57E29"/>
    <w:rsid w:val="00A66B63"/>
    <w:rsid w:val="00A66EFE"/>
    <w:rsid w:val="00A67564"/>
    <w:rsid w:val="00A67AFE"/>
    <w:rsid w:val="00A72AFA"/>
    <w:rsid w:val="00A730DB"/>
    <w:rsid w:val="00A737C2"/>
    <w:rsid w:val="00A772EA"/>
    <w:rsid w:val="00A7734A"/>
    <w:rsid w:val="00A81B23"/>
    <w:rsid w:val="00A82BA4"/>
    <w:rsid w:val="00A8300F"/>
    <w:rsid w:val="00A849FB"/>
    <w:rsid w:val="00A85235"/>
    <w:rsid w:val="00A93D77"/>
    <w:rsid w:val="00A95A8D"/>
    <w:rsid w:val="00A95ECE"/>
    <w:rsid w:val="00A964E4"/>
    <w:rsid w:val="00AB19D8"/>
    <w:rsid w:val="00AB2621"/>
    <w:rsid w:val="00AB4A12"/>
    <w:rsid w:val="00AB4AB2"/>
    <w:rsid w:val="00AB5708"/>
    <w:rsid w:val="00AC0252"/>
    <w:rsid w:val="00AC3A37"/>
    <w:rsid w:val="00AC483B"/>
    <w:rsid w:val="00AD427E"/>
    <w:rsid w:val="00AD4FEE"/>
    <w:rsid w:val="00AD5724"/>
    <w:rsid w:val="00AE1CB7"/>
    <w:rsid w:val="00AE1D99"/>
    <w:rsid w:val="00AE1F90"/>
    <w:rsid w:val="00AE73DD"/>
    <w:rsid w:val="00AF0C4B"/>
    <w:rsid w:val="00B0533B"/>
    <w:rsid w:val="00B07682"/>
    <w:rsid w:val="00B109C3"/>
    <w:rsid w:val="00B12DAD"/>
    <w:rsid w:val="00B140DB"/>
    <w:rsid w:val="00B151AB"/>
    <w:rsid w:val="00B16AB6"/>
    <w:rsid w:val="00B17093"/>
    <w:rsid w:val="00B21938"/>
    <w:rsid w:val="00B33885"/>
    <w:rsid w:val="00B35E0B"/>
    <w:rsid w:val="00B373D0"/>
    <w:rsid w:val="00B42919"/>
    <w:rsid w:val="00B43263"/>
    <w:rsid w:val="00B45FD6"/>
    <w:rsid w:val="00B461F3"/>
    <w:rsid w:val="00B472E7"/>
    <w:rsid w:val="00B5260B"/>
    <w:rsid w:val="00B54345"/>
    <w:rsid w:val="00B57BB9"/>
    <w:rsid w:val="00B6004D"/>
    <w:rsid w:val="00B641DF"/>
    <w:rsid w:val="00B64ACD"/>
    <w:rsid w:val="00B65843"/>
    <w:rsid w:val="00B67362"/>
    <w:rsid w:val="00B72F2F"/>
    <w:rsid w:val="00B7527B"/>
    <w:rsid w:val="00B83517"/>
    <w:rsid w:val="00B83A17"/>
    <w:rsid w:val="00B977A9"/>
    <w:rsid w:val="00BA7A7F"/>
    <w:rsid w:val="00BB11EC"/>
    <w:rsid w:val="00BB4716"/>
    <w:rsid w:val="00BC4685"/>
    <w:rsid w:val="00BC49D4"/>
    <w:rsid w:val="00BC7BF4"/>
    <w:rsid w:val="00BD0849"/>
    <w:rsid w:val="00BD0976"/>
    <w:rsid w:val="00BD0C31"/>
    <w:rsid w:val="00BD180E"/>
    <w:rsid w:val="00BD2EAB"/>
    <w:rsid w:val="00BD3A5A"/>
    <w:rsid w:val="00BD3D15"/>
    <w:rsid w:val="00BD70B5"/>
    <w:rsid w:val="00BE0146"/>
    <w:rsid w:val="00BE245E"/>
    <w:rsid w:val="00BE76BF"/>
    <w:rsid w:val="00BE7C8F"/>
    <w:rsid w:val="00BF6F6A"/>
    <w:rsid w:val="00C00C95"/>
    <w:rsid w:val="00C07271"/>
    <w:rsid w:val="00C115B7"/>
    <w:rsid w:val="00C12F58"/>
    <w:rsid w:val="00C13458"/>
    <w:rsid w:val="00C1571F"/>
    <w:rsid w:val="00C16A8A"/>
    <w:rsid w:val="00C20B9F"/>
    <w:rsid w:val="00C226EC"/>
    <w:rsid w:val="00C24F68"/>
    <w:rsid w:val="00C263B3"/>
    <w:rsid w:val="00C31618"/>
    <w:rsid w:val="00C32A7B"/>
    <w:rsid w:val="00C35F95"/>
    <w:rsid w:val="00C37CD9"/>
    <w:rsid w:val="00C433BD"/>
    <w:rsid w:val="00C50676"/>
    <w:rsid w:val="00C52F1D"/>
    <w:rsid w:val="00C537C6"/>
    <w:rsid w:val="00C64A6E"/>
    <w:rsid w:val="00C80450"/>
    <w:rsid w:val="00C94B8F"/>
    <w:rsid w:val="00C977E0"/>
    <w:rsid w:val="00CA41AD"/>
    <w:rsid w:val="00CA68E5"/>
    <w:rsid w:val="00CB762D"/>
    <w:rsid w:val="00CC04A4"/>
    <w:rsid w:val="00CC5DA0"/>
    <w:rsid w:val="00CD3CBB"/>
    <w:rsid w:val="00CD669C"/>
    <w:rsid w:val="00CE3CF0"/>
    <w:rsid w:val="00CE3DDB"/>
    <w:rsid w:val="00CF034E"/>
    <w:rsid w:val="00CF149F"/>
    <w:rsid w:val="00CF3BE9"/>
    <w:rsid w:val="00CF4CD5"/>
    <w:rsid w:val="00CF5034"/>
    <w:rsid w:val="00CF5BC4"/>
    <w:rsid w:val="00D025E5"/>
    <w:rsid w:val="00D02693"/>
    <w:rsid w:val="00D05E17"/>
    <w:rsid w:val="00D110E1"/>
    <w:rsid w:val="00D1331C"/>
    <w:rsid w:val="00D14F66"/>
    <w:rsid w:val="00D150DB"/>
    <w:rsid w:val="00D22C60"/>
    <w:rsid w:val="00D30018"/>
    <w:rsid w:val="00D33C76"/>
    <w:rsid w:val="00D34651"/>
    <w:rsid w:val="00D40BFA"/>
    <w:rsid w:val="00D41EB8"/>
    <w:rsid w:val="00D43A6A"/>
    <w:rsid w:val="00D45C44"/>
    <w:rsid w:val="00D478C7"/>
    <w:rsid w:val="00D50431"/>
    <w:rsid w:val="00D53D6A"/>
    <w:rsid w:val="00D53EDD"/>
    <w:rsid w:val="00D56118"/>
    <w:rsid w:val="00D62C27"/>
    <w:rsid w:val="00D63753"/>
    <w:rsid w:val="00D64B08"/>
    <w:rsid w:val="00D67127"/>
    <w:rsid w:val="00D7102A"/>
    <w:rsid w:val="00D77654"/>
    <w:rsid w:val="00D8774B"/>
    <w:rsid w:val="00D916AA"/>
    <w:rsid w:val="00D92D43"/>
    <w:rsid w:val="00D93B40"/>
    <w:rsid w:val="00D93E2F"/>
    <w:rsid w:val="00D93ED6"/>
    <w:rsid w:val="00DA200F"/>
    <w:rsid w:val="00DA51B0"/>
    <w:rsid w:val="00DA5965"/>
    <w:rsid w:val="00DA6104"/>
    <w:rsid w:val="00DA6591"/>
    <w:rsid w:val="00DA6FF8"/>
    <w:rsid w:val="00DB0021"/>
    <w:rsid w:val="00DB2DEB"/>
    <w:rsid w:val="00DB3234"/>
    <w:rsid w:val="00DC17BD"/>
    <w:rsid w:val="00DC1D01"/>
    <w:rsid w:val="00DC1FD8"/>
    <w:rsid w:val="00DC4336"/>
    <w:rsid w:val="00DC5F55"/>
    <w:rsid w:val="00DC6AFD"/>
    <w:rsid w:val="00DD2041"/>
    <w:rsid w:val="00DD50EC"/>
    <w:rsid w:val="00DD5836"/>
    <w:rsid w:val="00DD5CF5"/>
    <w:rsid w:val="00DE21D9"/>
    <w:rsid w:val="00DE2DC4"/>
    <w:rsid w:val="00DF07EF"/>
    <w:rsid w:val="00DF43EE"/>
    <w:rsid w:val="00DF54BF"/>
    <w:rsid w:val="00E0327F"/>
    <w:rsid w:val="00E05227"/>
    <w:rsid w:val="00E1718C"/>
    <w:rsid w:val="00E24650"/>
    <w:rsid w:val="00E25598"/>
    <w:rsid w:val="00E25697"/>
    <w:rsid w:val="00E26AB3"/>
    <w:rsid w:val="00E27C87"/>
    <w:rsid w:val="00E343D0"/>
    <w:rsid w:val="00E46B55"/>
    <w:rsid w:val="00E525F6"/>
    <w:rsid w:val="00E54860"/>
    <w:rsid w:val="00E60A14"/>
    <w:rsid w:val="00E613FD"/>
    <w:rsid w:val="00E67F9F"/>
    <w:rsid w:val="00E870B1"/>
    <w:rsid w:val="00E90413"/>
    <w:rsid w:val="00E92406"/>
    <w:rsid w:val="00E93366"/>
    <w:rsid w:val="00E96AA4"/>
    <w:rsid w:val="00E9739D"/>
    <w:rsid w:val="00EA087C"/>
    <w:rsid w:val="00EB11CA"/>
    <w:rsid w:val="00EB2FFB"/>
    <w:rsid w:val="00EB4DD1"/>
    <w:rsid w:val="00EB7E4E"/>
    <w:rsid w:val="00EC1F0E"/>
    <w:rsid w:val="00EC77F6"/>
    <w:rsid w:val="00ED0549"/>
    <w:rsid w:val="00ED3B06"/>
    <w:rsid w:val="00EE1FB7"/>
    <w:rsid w:val="00EE3FE6"/>
    <w:rsid w:val="00EE496B"/>
    <w:rsid w:val="00EF0AFE"/>
    <w:rsid w:val="00EF32DD"/>
    <w:rsid w:val="00EF5EE9"/>
    <w:rsid w:val="00EF64B7"/>
    <w:rsid w:val="00F078FF"/>
    <w:rsid w:val="00F118B5"/>
    <w:rsid w:val="00F13934"/>
    <w:rsid w:val="00F13DEF"/>
    <w:rsid w:val="00F172BF"/>
    <w:rsid w:val="00F23822"/>
    <w:rsid w:val="00F25EB7"/>
    <w:rsid w:val="00F27315"/>
    <w:rsid w:val="00F301CB"/>
    <w:rsid w:val="00F33B1C"/>
    <w:rsid w:val="00F34512"/>
    <w:rsid w:val="00F362DA"/>
    <w:rsid w:val="00F457F8"/>
    <w:rsid w:val="00F468D5"/>
    <w:rsid w:val="00F507C7"/>
    <w:rsid w:val="00F516CB"/>
    <w:rsid w:val="00F63935"/>
    <w:rsid w:val="00F64607"/>
    <w:rsid w:val="00F72CA7"/>
    <w:rsid w:val="00F7343C"/>
    <w:rsid w:val="00F7706F"/>
    <w:rsid w:val="00F7777F"/>
    <w:rsid w:val="00F77CEB"/>
    <w:rsid w:val="00F808A4"/>
    <w:rsid w:val="00F81165"/>
    <w:rsid w:val="00F81323"/>
    <w:rsid w:val="00F81D13"/>
    <w:rsid w:val="00F82256"/>
    <w:rsid w:val="00F84745"/>
    <w:rsid w:val="00F8765C"/>
    <w:rsid w:val="00F92BA5"/>
    <w:rsid w:val="00FA2630"/>
    <w:rsid w:val="00FA4FB5"/>
    <w:rsid w:val="00FB01BE"/>
    <w:rsid w:val="00FB0680"/>
    <w:rsid w:val="00FB570D"/>
    <w:rsid w:val="00FC10D9"/>
    <w:rsid w:val="00FD1C89"/>
    <w:rsid w:val="00FD4596"/>
    <w:rsid w:val="00FD628D"/>
    <w:rsid w:val="00FE0C7F"/>
    <w:rsid w:val="00FE2864"/>
    <w:rsid w:val="00FE2F04"/>
    <w:rsid w:val="00FE34AD"/>
    <w:rsid w:val="00FE42C7"/>
    <w:rsid w:val="00FE59CE"/>
    <w:rsid w:val="00FE6059"/>
    <w:rsid w:val="00FF1976"/>
    <w:rsid w:val="00FF3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 style="mso-position-vertical-relative:page;v-text-anchor:middle" fillcolor="#c0504d" strokecolor="red">
      <v:fill color="#c0504d" opacity="13107f"/>
      <v:stroke color="red"/>
      <v:shadow on="t" opacity="22936f" origin=",.5" offset="0,.63889mm"/>
    </o:shapedefaults>
    <o:shapelayout v:ext="edit">
      <o:idmap v:ext="edit" data="1"/>
    </o:shapelayout>
  </w:shapeDefaults>
  <w:doNotEmbedSmartTags/>
  <w:decimalSymbol w:val="."/>
  <w:listSeparator w:val=","/>
  <w14:docId w14:val="62639D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0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0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70"/>
    <w:lsdException w:name="TOC Heading" w:uiPriority="71" w:qFormat="1"/>
  </w:latentStyles>
  <w:style w:type="paragraph" w:default="1" w:styleId="Normal">
    <w:name w:val="Normal"/>
    <w:qFormat/>
    <w:rsid w:val="008A1CF7"/>
    <w:pPr>
      <w:spacing w:before="120" w:after="120"/>
    </w:pPr>
    <w:rPr>
      <w:rFonts w:ascii="Arial" w:eastAsia="MS Mincho" w:hAnsi="Arial"/>
      <w:sz w:val="22"/>
      <w:szCs w:val="24"/>
    </w:rPr>
  </w:style>
  <w:style w:type="paragraph" w:styleId="Heading1">
    <w:name w:val="heading 1"/>
    <w:basedOn w:val="Normal"/>
    <w:next w:val="Normal"/>
    <w:autoRedefine/>
    <w:qFormat/>
    <w:rsid w:val="00CD3CBB"/>
    <w:pPr>
      <w:keepNext/>
      <w:spacing w:before="240" w:after="240"/>
      <w:outlineLvl w:val="0"/>
    </w:pPr>
    <w:rPr>
      <w:rFonts w:cs="Arial"/>
      <w:b/>
      <w:bCs/>
      <w:kern w:val="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D3CBB"/>
    <w:pPr>
      <w:keepNext/>
      <w:keepLines/>
      <w:spacing w:before="240"/>
      <w:outlineLvl w:val="1"/>
    </w:pPr>
    <w:rPr>
      <w:rFonts w:eastAsia="MS Gothic"/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72BF"/>
    <w:pPr>
      <w:keepNext/>
      <w:keepLines/>
      <w:spacing w:before="240"/>
      <w:outlineLvl w:val="2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CD3CBB"/>
    <w:rPr>
      <w:rFonts w:ascii="Arial" w:eastAsia="MS Gothic" w:hAnsi="Arial"/>
      <w:b/>
      <w:bCs/>
      <w:color w:val="000000"/>
      <w:sz w:val="28"/>
      <w:szCs w:val="26"/>
    </w:rPr>
  </w:style>
  <w:style w:type="character" w:styleId="Hyperlink">
    <w:name w:val="Hyperlink"/>
    <w:uiPriority w:val="99"/>
    <w:rsid w:val="00DE2DC4"/>
    <w:rPr>
      <w:color w:val="0000FF"/>
      <w:u w:val="single"/>
    </w:rPr>
  </w:style>
  <w:style w:type="character" w:styleId="PageNumber">
    <w:name w:val="page number"/>
    <w:basedOn w:val="DefaultParagraphFont"/>
    <w:rsid w:val="00DE2DC4"/>
  </w:style>
  <w:style w:type="character" w:customStyle="1" w:styleId="Bullets">
    <w:name w:val="Bullets"/>
    <w:rsid w:val="00DE2DC4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7A2978"/>
    <w:pPr>
      <w:keepNext/>
      <w:spacing w:before="240"/>
    </w:pPr>
    <w:rPr>
      <w:rFonts w:ascii="Helvetica Neue" w:eastAsia="DejaVu Sans" w:hAnsi="Helvetica Neue" w:cs="DejaVu Sans"/>
      <w:b/>
      <w:sz w:val="28"/>
      <w:szCs w:val="28"/>
    </w:rPr>
  </w:style>
  <w:style w:type="paragraph" w:styleId="BodyText">
    <w:name w:val="Body Text"/>
    <w:basedOn w:val="Normal"/>
    <w:link w:val="BodyTextChar"/>
    <w:rsid w:val="007A2978"/>
    <w:pPr>
      <w:widowControl w:val="0"/>
    </w:pPr>
    <w:rPr>
      <w:rFonts w:eastAsia="DejaVu Sans"/>
      <w:kern w:val="1"/>
    </w:rPr>
  </w:style>
  <w:style w:type="character" w:customStyle="1" w:styleId="BodyTextChar">
    <w:name w:val="Body Text Char"/>
    <w:link w:val="BodyText"/>
    <w:rsid w:val="007A2978"/>
    <w:rPr>
      <w:rFonts w:ascii="Helvetica Neue Light" w:eastAsia="DejaVu Sans" w:hAnsi="Helvetica Neue Light"/>
      <w:kern w:val="1"/>
      <w:szCs w:val="24"/>
      <w:lang w:val="en-US" w:eastAsia="ar-SA"/>
    </w:rPr>
  </w:style>
  <w:style w:type="paragraph" w:styleId="List">
    <w:name w:val="List"/>
    <w:basedOn w:val="BodyText"/>
    <w:rsid w:val="00DE2DC4"/>
  </w:style>
  <w:style w:type="paragraph" w:styleId="Caption">
    <w:name w:val="caption"/>
    <w:basedOn w:val="Normal"/>
    <w:qFormat/>
    <w:rsid w:val="007A2978"/>
    <w:pPr>
      <w:widowControl w:val="0"/>
      <w:suppressLineNumbers/>
    </w:pPr>
    <w:rPr>
      <w:rFonts w:eastAsia="DejaVu Sans"/>
      <w:i/>
      <w:iCs/>
      <w:kern w:val="1"/>
      <w:sz w:val="16"/>
    </w:rPr>
  </w:style>
  <w:style w:type="paragraph" w:customStyle="1" w:styleId="Index">
    <w:name w:val="Index"/>
    <w:basedOn w:val="Normal"/>
    <w:rsid w:val="00DE2DC4"/>
    <w:pPr>
      <w:suppressLineNumbers/>
    </w:pPr>
  </w:style>
  <w:style w:type="paragraph" w:styleId="Footer">
    <w:name w:val="footer"/>
    <w:basedOn w:val="Normal"/>
    <w:link w:val="FooterChar"/>
    <w:uiPriority w:val="99"/>
    <w:rsid w:val="00DE2D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263969"/>
    <w:rPr>
      <w:rFonts w:ascii="Arial" w:hAnsi="Arial"/>
      <w:szCs w:val="24"/>
      <w:lang w:eastAsia="ar-SA"/>
    </w:rPr>
  </w:style>
  <w:style w:type="paragraph" w:styleId="Header">
    <w:name w:val="header"/>
    <w:basedOn w:val="Normal"/>
    <w:rsid w:val="00DE2DC4"/>
    <w:pPr>
      <w:tabs>
        <w:tab w:val="center" w:pos="4320"/>
        <w:tab w:val="right" w:pos="8640"/>
      </w:tabs>
    </w:pPr>
  </w:style>
  <w:style w:type="paragraph" w:customStyle="1" w:styleId="BlockQuotation">
    <w:name w:val="Block Quotation"/>
    <w:basedOn w:val="Normal"/>
    <w:rsid w:val="007A2978"/>
    <w:pPr>
      <w:pBdr>
        <w:top w:val="single" w:sz="8" w:space="12" w:color="FFFFFF"/>
        <w:left w:val="single" w:sz="4" w:space="12" w:color="FFFFFF"/>
        <w:bottom w:val="single" w:sz="4" w:space="12" w:color="FFFFFF"/>
        <w:right w:val="single" w:sz="4" w:space="12" w:color="FFFFFF"/>
      </w:pBdr>
      <w:shd w:val="clear" w:color="auto" w:fill="F2F2F2"/>
      <w:spacing w:line="220" w:lineRule="atLeast"/>
      <w:ind w:left="1368" w:right="240"/>
      <w:jc w:val="both"/>
    </w:pPr>
    <w:rPr>
      <w:rFonts w:ascii="Helvetica Neue Bold Condensed" w:hAnsi="Helvetica Neue Bold Condensed"/>
      <w:spacing w:val="-5"/>
      <w:szCs w:val="20"/>
    </w:rPr>
  </w:style>
  <w:style w:type="paragraph" w:styleId="NormalWeb">
    <w:name w:val="Normal (Web)"/>
    <w:basedOn w:val="Normal"/>
    <w:uiPriority w:val="99"/>
    <w:rsid w:val="004131EB"/>
    <w:pPr>
      <w:spacing w:before="280" w:after="280"/>
    </w:pPr>
  </w:style>
  <w:style w:type="paragraph" w:customStyle="1" w:styleId="TableContents">
    <w:name w:val="Table Contents"/>
    <w:basedOn w:val="Normal"/>
    <w:rsid w:val="00DE2DC4"/>
    <w:pPr>
      <w:suppressLineNumbers/>
    </w:pPr>
  </w:style>
  <w:style w:type="paragraph" w:customStyle="1" w:styleId="TableHeading">
    <w:name w:val="Table Heading"/>
    <w:basedOn w:val="TableContents"/>
    <w:rsid w:val="00DE2DC4"/>
    <w:pPr>
      <w:jc w:val="center"/>
    </w:pPr>
    <w:rPr>
      <w:b/>
      <w:bCs/>
    </w:rPr>
  </w:style>
  <w:style w:type="paragraph" w:customStyle="1" w:styleId="Framecontents">
    <w:name w:val="Frame contents"/>
    <w:basedOn w:val="BodyText"/>
    <w:rsid w:val="00DE2DC4"/>
  </w:style>
  <w:style w:type="paragraph" w:styleId="BalloonText">
    <w:name w:val="Balloon Text"/>
    <w:basedOn w:val="Normal"/>
    <w:link w:val="BalloonTextChar"/>
    <w:uiPriority w:val="99"/>
    <w:semiHidden/>
    <w:unhideWhenUsed/>
    <w:rsid w:val="007A2978"/>
    <w:rPr>
      <w:rFonts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A2978"/>
    <w:rPr>
      <w:rFonts w:ascii="Helvetica Neue Light" w:hAnsi="Helvetica Neue Light" w:cs="Tahoma"/>
      <w:sz w:val="16"/>
      <w:szCs w:val="16"/>
      <w:lang w:val="en-US" w:eastAsia="ar-SA"/>
    </w:rPr>
  </w:style>
  <w:style w:type="paragraph" w:customStyle="1" w:styleId="ColorfulList-Accent11">
    <w:name w:val="Colorful List - Accent 11"/>
    <w:basedOn w:val="Normal"/>
    <w:uiPriority w:val="34"/>
    <w:qFormat/>
    <w:rsid w:val="00C537C6"/>
    <w:pPr>
      <w:ind w:left="720"/>
      <w:contextualSpacing/>
    </w:pPr>
  </w:style>
  <w:style w:type="table" w:styleId="TableGrid">
    <w:name w:val="Table Grid"/>
    <w:basedOn w:val="TableNormal"/>
    <w:uiPriority w:val="59"/>
    <w:rsid w:val="004131EB"/>
    <w:rPr>
      <w:rFonts w:ascii="Helvetica Neue Medium" w:hAnsi="Helvetica Neue Medium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diumGrid21">
    <w:name w:val="Medium Grid 21"/>
    <w:qFormat/>
    <w:rsid w:val="007A2978"/>
    <w:pPr>
      <w:suppressAutoHyphens/>
    </w:pPr>
    <w:rPr>
      <w:rFonts w:ascii="Helvetica Neue Bold Condensed" w:hAnsi="Helvetica Neue Bold Condensed"/>
      <w:sz w:val="22"/>
      <w:szCs w:val="22"/>
      <w:lang w:eastAsia="ar-SA"/>
    </w:rPr>
  </w:style>
  <w:style w:type="character" w:styleId="Strong">
    <w:name w:val="Strong"/>
    <w:uiPriority w:val="22"/>
    <w:qFormat/>
    <w:rsid w:val="00B64ACD"/>
    <w:rPr>
      <w:b/>
      <w:bCs/>
    </w:rPr>
  </w:style>
  <w:style w:type="character" w:styleId="Emphasis">
    <w:name w:val="Emphasis"/>
    <w:uiPriority w:val="20"/>
    <w:qFormat/>
    <w:rsid w:val="00B64ACD"/>
    <w:rPr>
      <w:i/>
      <w:iCs/>
    </w:rPr>
  </w:style>
  <w:style w:type="paragraph" w:customStyle="1" w:styleId="GridTable31">
    <w:name w:val="Grid Table 31"/>
    <w:basedOn w:val="Heading1"/>
    <w:next w:val="Normal"/>
    <w:uiPriority w:val="39"/>
    <w:unhideWhenUsed/>
    <w:qFormat/>
    <w:rsid w:val="004131EB"/>
    <w:pPr>
      <w:keepLines/>
      <w:spacing w:before="480" w:after="0" w:line="276" w:lineRule="auto"/>
      <w:outlineLvl w:val="9"/>
    </w:pPr>
    <w:rPr>
      <w:rFonts w:eastAsia="MS Gothic" w:cs="Times New Roman"/>
      <w:color w:val="365F91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35E59"/>
    <w:pPr>
      <w:spacing w:after="100"/>
      <w:ind w:left="20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4131EB"/>
    <w:pPr>
      <w:spacing w:after="100" w:line="276" w:lineRule="auto"/>
    </w:pPr>
    <w:rPr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131EB"/>
    <w:pPr>
      <w:spacing w:after="100" w:line="276" w:lineRule="auto"/>
      <w:ind w:left="440"/>
    </w:pPr>
    <w:rPr>
      <w:szCs w:val="22"/>
    </w:rPr>
  </w:style>
  <w:style w:type="character" w:styleId="HTMLCode">
    <w:name w:val="HTML Code"/>
    <w:uiPriority w:val="99"/>
    <w:semiHidden/>
    <w:rsid w:val="00DA6FF8"/>
    <w:rPr>
      <w:rFonts w:ascii="Courier New" w:hAnsi="Courier New" w:cs="Courier New"/>
      <w:sz w:val="20"/>
      <w:szCs w:val="20"/>
    </w:rPr>
  </w:style>
  <w:style w:type="paragraph" w:customStyle="1" w:styleId="Objective">
    <w:name w:val="Objective"/>
    <w:basedOn w:val="Normal"/>
    <w:next w:val="Normal"/>
    <w:qFormat/>
    <w:rsid w:val="00A8300F"/>
    <w:pPr>
      <w:shd w:val="clear" w:color="auto" w:fill="E6E6E6"/>
      <w:spacing w:line="360" w:lineRule="auto"/>
    </w:pPr>
    <w:rPr>
      <w:i/>
      <w:sz w:val="18"/>
      <w:szCs w:val="18"/>
    </w:rPr>
  </w:style>
  <w:style w:type="character" w:styleId="FollowedHyperlink">
    <w:name w:val="FollowedHyperlink"/>
    <w:uiPriority w:val="99"/>
    <w:semiHidden/>
    <w:unhideWhenUsed/>
    <w:rsid w:val="00FB570D"/>
    <w:rPr>
      <w:color w:val="800080"/>
      <w:u w:val="single"/>
    </w:rPr>
  </w:style>
  <w:style w:type="paragraph" w:customStyle="1" w:styleId="code">
    <w:name w:val="code"/>
    <w:basedOn w:val="Normal"/>
    <w:next w:val="Normal"/>
    <w:autoRedefine/>
    <w:qFormat/>
    <w:rsid w:val="007F77C6"/>
    <w:pPr>
      <w:ind w:left="714"/>
    </w:pPr>
    <w:rPr>
      <w:rFonts w:ascii="Courier New" w:eastAsia="Helv" w:hAnsi="Courier New" w:cs="Courier New"/>
      <w:color w:val="000000"/>
    </w:rPr>
  </w:style>
  <w:style w:type="paragraph" w:styleId="ListParagraph">
    <w:name w:val="List Paragraph"/>
    <w:basedOn w:val="Normal"/>
    <w:qFormat/>
    <w:rsid w:val="001D60EE"/>
    <w:pPr>
      <w:ind w:left="720"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4D077B"/>
    <w:pPr>
      <w:spacing w:before="240" w:after="60"/>
      <w:outlineLvl w:val="0"/>
    </w:pPr>
    <w:rPr>
      <w:rFonts w:eastAsia="Times New Roman"/>
      <w:b/>
      <w:bCs/>
      <w:color w:val="0070C0"/>
      <w:kern w:val="28"/>
      <w:sz w:val="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D077B"/>
    <w:rPr>
      <w:rFonts w:ascii="Arial" w:hAnsi="Arial"/>
      <w:b/>
      <w:bCs/>
      <w:color w:val="0070C0"/>
      <w:kern w:val="28"/>
      <w:sz w:val="44"/>
      <w:szCs w:val="3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838C5"/>
    <w:pPr>
      <w:spacing w:after="60"/>
      <w:outlineLvl w:val="1"/>
    </w:pPr>
    <w:rPr>
      <w:rFonts w:eastAsia="Times New Roman"/>
      <w:b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838C5"/>
    <w:rPr>
      <w:rFonts w:ascii="Arial" w:hAnsi="Arial"/>
      <w:b/>
      <w:sz w:val="40"/>
      <w:szCs w:val="24"/>
    </w:rPr>
  </w:style>
  <w:style w:type="paragraph" w:customStyle="1" w:styleId="DefaultText">
    <w:name w:val="Default Text"/>
    <w:rsid w:val="00A27F71"/>
    <w:pPr>
      <w:widowControl w:val="0"/>
      <w:suppressAutoHyphens/>
      <w:autoSpaceDN w:val="0"/>
      <w:textAlignment w:val="baseline"/>
    </w:pPr>
    <w:rPr>
      <w:rFonts w:ascii="Liberation Serif" w:eastAsia="WT Serif J" w:hAnsi="Liberation Serif" w:cs="Lohit Devanagari"/>
      <w:kern w:val="3"/>
      <w:sz w:val="24"/>
      <w:szCs w:val="24"/>
      <w:lang w:eastAsia="zh-CN" w:bidi="hi-IN"/>
    </w:rPr>
  </w:style>
  <w:style w:type="paragraph" w:customStyle="1" w:styleId="TextBodySingle">
    <w:name w:val="Text Body Single"/>
    <w:basedOn w:val="DefaultText"/>
    <w:rsid w:val="00A27F71"/>
    <w:pPr>
      <w:spacing w:after="120"/>
    </w:pPr>
  </w:style>
  <w:style w:type="paragraph" w:customStyle="1" w:styleId="Default">
    <w:name w:val="Default"/>
    <w:rsid w:val="001D4C48"/>
    <w:pPr>
      <w:autoSpaceDE w:val="0"/>
      <w:autoSpaceDN w:val="0"/>
      <w:adjustRightInd w:val="0"/>
    </w:pPr>
    <w:rPr>
      <w:rFonts w:ascii="Liberation Sans" w:hAnsi="Liberation Sans" w:cs="Liberation Sans"/>
      <w:color w:val="000000"/>
      <w:sz w:val="24"/>
      <w:szCs w:val="24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4671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71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157"/>
    <w:rPr>
      <w:rFonts w:ascii="Arial" w:eastAsia="MS Mincho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1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157"/>
    <w:rPr>
      <w:rFonts w:ascii="Arial" w:eastAsia="MS Mincho" w:hAnsi="Arial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172BF"/>
    <w:rPr>
      <w:rFonts w:ascii="Arial" w:eastAsiaTheme="majorEastAsia" w:hAnsi="Arial" w:cstheme="majorBidi"/>
      <w:b/>
      <w:sz w:val="24"/>
      <w:szCs w:val="24"/>
    </w:rPr>
  </w:style>
  <w:style w:type="character" w:customStyle="1" w:styleId="pl-k">
    <w:name w:val="pl-k"/>
    <w:basedOn w:val="DefaultParagraphFont"/>
    <w:rsid w:val="00C115B7"/>
  </w:style>
  <w:style w:type="paragraph" w:styleId="DocumentMap">
    <w:name w:val="Document Map"/>
    <w:basedOn w:val="Normal"/>
    <w:link w:val="DocumentMapChar"/>
    <w:uiPriority w:val="99"/>
    <w:semiHidden/>
    <w:unhideWhenUsed/>
    <w:rsid w:val="001E256A"/>
    <w:pPr>
      <w:spacing w:before="0" w:after="0"/>
    </w:pPr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E256A"/>
    <w:rPr>
      <w:rFonts w:eastAsia="MS Minch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0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0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70"/>
    <w:lsdException w:name="TOC Heading" w:uiPriority="71" w:qFormat="1"/>
  </w:latentStyles>
  <w:style w:type="paragraph" w:default="1" w:styleId="Normal">
    <w:name w:val="Normal"/>
    <w:qFormat/>
    <w:rsid w:val="008A1CF7"/>
    <w:pPr>
      <w:spacing w:before="120" w:after="120"/>
    </w:pPr>
    <w:rPr>
      <w:rFonts w:ascii="Arial" w:eastAsia="MS Mincho" w:hAnsi="Arial"/>
      <w:sz w:val="22"/>
      <w:szCs w:val="24"/>
    </w:rPr>
  </w:style>
  <w:style w:type="paragraph" w:styleId="Heading1">
    <w:name w:val="heading 1"/>
    <w:basedOn w:val="Normal"/>
    <w:next w:val="Normal"/>
    <w:autoRedefine/>
    <w:qFormat/>
    <w:rsid w:val="00CD3CBB"/>
    <w:pPr>
      <w:keepNext/>
      <w:spacing w:before="240" w:after="240"/>
      <w:outlineLvl w:val="0"/>
    </w:pPr>
    <w:rPr>
      <w:rFonts w:cs="Arial"/>
      <w:b/>
      <w:bCs/>
      <w:kern w:val="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D3CBB"/>
    <w:pPr>
      <w:keepNext/>
      <w:keepLines/>
      <w:spacing w:before="240"/>
      <w:outlineLvl w:val="1"/>
    </w:pPr>
    <w:rPr>
      <w:rFonts w:eastAsia="MS Gothic"/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72BF"/>
    <w:pPr>
      <w:keepNext/>
      <w:keepLines/>
      <w:spacing w:before="240"/>
      <w:outlineLvl w:val="2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CD3CBB"/>
    <w:rPr>
      <w:rFonts w:ascii="Arial" w:eastAsia="MS Gothic" w:hAnsi="Arial"/>
      <w:b/>
      <w:bCs/>
      <w:color w:val="000000"/>
      <w:sz w:val="28"/>
      <w:szCs w:val="26"/>
    </w:rPr>
  </w:style>
  <w:style w:type="character" w:styleId="Hyperlink">
    <w:name w:val="Hyperlink"/>
    <w:uiPriority w:val="99"/>
    <w:rsid w:val="00DE2DC4"/>
    <w:rPr>
      <w:color w:val="0000FF"/>
      <w:u w:val="single"/>
    </w:rPr>
  </w:style>
  <w:style w:type="character" w:styleId="PageNumber">
    <w:name w:val="page number"/>
    <w:basedOn w:val="DefaultParagraphFont"/>
    <w:rsid w:val="00DE2DC4"/>
  </w:style>
  <w:style w:type="character" w:customStyle="1" w:styleId="Bullets">
    <w:name w:val="Bullets"/>
    <w:rsid w:val="00DE2DC4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7A2978"/>
    <w:pPr>
      <w:keepNext/>
      <w:spacing w:before="240"/>
    </w:pPr>
    <w:rPr>
      <w:rFonts w:ascii="Helvetica Neue" w:eastAsia="DejaVu Sans" w:hAnsi="Helvetica Neue" w:cs="DejaVu Sans"/>
      <w:b/>
      <w:sz w:val="28"/>
      <w:szCs w:val="28"/>
    </w:rPr>
  </w:style>
  <w:style w:type="paragraph" w:styleId="BodyText">
    <w:name w:val="Body Text"/>
    <w:basedOn w:val="Normal"/>
    <w:link w:val="BodyTextChar"/>
    <w:rsid w:val="007A2978"/>
    <w:pPr>
      <w:widowControl w:val="0"/>
    </w:pPr>
    <w:rPr>
      <w:rFonts w:eastAsia="DejaVu Sans"/>
      <w:kern w:val="1"/>
    </w:rPr>
  </w:style>
  <w:style w:type="character" w:customStyle="1" w:styleId="BodyTextChar">
    <w:name w:val="Body Text Char"/>
    <w:link w:val="BodyText"/>
    <w:rsid w:val="007A2978"/>
    <w:rPr>
      <w:rFonts w:ascii="Helvetica Neue Light" w:eastAsia="DejaVu Sans" w:hAnsi="Helvetica Neue Light"/>
      <w:kern w:val="1"/>
      <w:szCs w:val="24"/>
      <w:lang w:val="en-US" w:eastAsia="ar-SA"/>
    </w:rPr>
  </w:style>
  <w:style w:type="paragraph" w:styleId="List">
    <w:name w:val="List"/>
    <w:basedOn w:val="BodyText"/>
    <w:rsid w:val="00DE2DC4"/>
  </w:style>
  <w:style w:type="paragraph" w:styleId="Caption">
    <w:name w:val="caption"/>
    <w:basedOn w:val="Normal"/>
    <w:qFormat/>
    <w:rsid w:val="007A2978"/>
    <w:pPr>
      <w:widowControl w:val="0"/>
      <w:suppressLineNumbers/>
    </w:pPr>
    <w:rPr>
      <w:rFonts w:eastAsia="DejaVu Sans"/>
      <w:i/>
      <w:iCs/>
      <w:kern w:val="1"/>
      <w:sz w:val="16"/>
    </w:rPr>
  </w:style>
  <w:style w:type="paragraph" w:customStyle="1" w:styleId="Index">
    <w:name w:val="Index"/>
    <w:basedOn w:val="Normal"/>
    <w:rsid w:val="00DE2DC4"/>
    <w:pPr>
      <w:suppressLineNumbers/>
    </w:pPr>
  </w:style>
  <w:style w:type="paragraph" w:styleId="Footer">
    <w:name w:val="footer"/>
    <w:basedOn w:val="Normal"/>
    <w:link w:val="FooterChar"/>
    <w:uiPriority w:val="99"/>
    <w:rsid w:val="00DE2D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263969"/>
    <w:rPr>
      <w:rFonts w:ascii="Arial" w:hAnsi="Arial"/>
      <w:szCs w:val="24"/>
      <w:lang w:eastAsia="ar-SA"/>
    </w:rPr>
  </w:style>
  <w:style w:type="paragraph" w:styleId="Header">
    <w:name w:val="header"/>
    <w:basedOn w:val="Normal"/>
    <w:rsid w:val="00DE2DC4"/>
    <w:pPr>
      <w:tabs>
        <w:tab w:val="center" w:pos="4320"/>
        <w:tab w:val="right" w:pos="8640"/>
      </w:tabs>
    </w:pPr>
  </w:style>
  <w:style w:type="paragraph" w:customStyle="1" w:styleId="BlockQuotation">
    <w:name w:val="Block Quotation"/>
    <w:basedOn w:val="Normal"/>
    <w:rsid w:val="007A2978"/>
    <w:pPr>
      <w:pBdr>
        <w:top w:val="single" w:sz="8" w:space="12" w:color="FFFFFF"/>
        <w:left w:val="single" w:sz="4" w:space="12" w:color="FFFFFF"/>
        <w:bottom w:val="single" w:sz="4" w:space="12" w:color="FFFFFF"/>
        <w:right w:val="single" w:sz="4" w:space="12" w:color="FFFFFF"/>
      </w:pBdr>
      <w:shd w:val="clear" w:color="auto" w:fill="F2F2F2"/>
      <w:spacing w:line="220" w:lineRule="atLeast"/>
      <w:ind w:left="1368" w:right="240"/>
      <w:jc w:val="both"/>
    </w:pPr>
    <w:rPr>
      <w:rFonts w:ascii="Helvetica Neue Bold Condensed" w:hAnsi="Helvetica Neue Bold Condensed"/>
      <w:spacing w:val="-5"/>
      <w:szCs w:val="20"/>
    </w:rPr>
  </w:style>
  <w:style w:type="paragraph" w:styleId="NormalWeb">
    <w:name w:val="Normal (Web)"/>
    <w:basedOn w:val="Normal"/>
    <w:uiPriority w:val="99"/>
    <w:rsid w:val="004131EB"/>
    <w:pPr>
      <w:spacing w:before="280" w:after="280"/>
    </w:pPr>
  </w:style>
  <w:style w:type="paragraph" w:customStyle="1" w:styleId="TableContents">
    <w:name w:val="Table Contents"/>
    <w:basedOn w:val="Normal"/>
    <w:rsid w:val="00DE2DC4"/>
    <w:pPr>
      <w:suppressLineNumbers/>
    </w:pPr>
  </w:style>
  <w:style w:type="paragraph" w:customStyle="1" w:styleId="TableHeading">
    <w:name w:val="Table Heading"/>
    <w:basedOn w:val="TableContents"/>
    <w:rsid w:val="00DE2DC4"/>
    <w:pPr>
      <w:jc w:val="center"/>
    </w:pPr>
    <w:rPr>
      <w:b/>
      <w:bCs/>
    </w:rPr>
  </w:style>
  <w:style w:type="paragraph" w:customStyle="1" w:styleId="Framecontents">
    <w:name w:val="Frame contents"/>
    <w:basedOn w:val="BodyText"/>
    <w:rsid w:val="00DE2DC4"/>
  </w:style>
  <w:style w:type="paragraph" w:styleId="BalloonText">
    <w:name w:val="Balloon Text"/>
    <w:basedOn w:val="Normal"/>
    <w:link w:val="BalloonTextChar"/>
    <w:uiPriority w:val="99"/>
    <w:semiHidden/>
    <w:unhideWhenUsed/>
    <w:rsid w:val="007A2978"/>
    <w:rPr>
      <w:rFonts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A2978"/>
    <w:rPr>
      <w:rFonts w:ascii="Helvetica Neue Light" w:hAnsi="Helvetica Neue Light" w:cs="Tahoma"/>
      <w:sz w:val="16"/>
      <w:szCs w:val="16"/>
      <w:lang w:val="en-US" w:eastAsia="ar-SA"/>
    </w:rPr>
  </w:style>
  <w:style w:type="paragraph" w:customStyle="1" w:styleId="ColorfulList-Accent11">
    <w:name w:val="Colorful List - Accent 11"/>
    <w:basedOn w:val="Normal"/>
    <w:uiPriority w:val="34"/>
    <w:qFormat/>
    <w:rsid w:val="00C537C6"/>
    <w:pPr>
      <w:ind w:left="720"/>
      <w:contextualSpacing/>
    </w:pPr>
  </w:style>
  <w:style w:type="table" w:styleId="TableGrid">
    <w:name w:val="Table Grid"/>
    <w:basedOn w:val="TableNormal"/>
    <w:uiPriority w:val="59"/>
    <w:rsid w:val="004131EB"/>
    <w:rPr>
      <w:rFonts w:ascii="Helvetica Neue Medium" w:hAnsi="Helvetica Neue Medium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diumGrid21">
    <w:name w:val="Medium Grid 21"/>
    <w:qFormat/>
    <w:rsid w:val="007A2978"/>
    <w:pPr>
      <w:suppressAutoHyphens/>
    </w:pPr>
    <w:rPr>
      <w:rFonts w:ascii="Helvetica Neue Bold Condensed" w:hAnsi="Helvetica Neue Bold Condensed"/>
      <w:sz w:val="22"/>
      <w:szCs w:val="22"/>
      <w:lang w:eastAsia="ar-SA"/>
    </w:rPr>
  </w:style>
  <w:style w:type="character" w:styleId="Strong">
    <w:name w:val="Strong"/>
    <w:uiPriority w:val="22"/>
    <w:qFormat/>
    <w:rsid w:val="00B64ACD"/>
    <w:rPr>
      <w:b/>
      <w:bCs/>
    </w:rPr>
  </w:style>
  <w:style w:type="character" w:styleId="Emphasis">
    <w:name w:val="Emphasis"/>
    <w:uiPriority w:val="20"/>
    <w:qFormat/>
    <w:rsid w:val="00B64ACD"/>
    <w:rPr>
      <w:i/>
      <w:iCs/>
    </w:rPr>
  </w:style>
  <w:style w:type="paragraph" w:customStyle="1" w:styleId="GridTable31">
    <w:name w:val="Grid Table 31"/>
    <w:basedOn w:val="Heading1"/>
    <w:next w:val="Normal"/>
    <w:uiPriority w:val="39"/>
    <w:unhideWhenUsed/>
    <w:qFormat/>
    <w:rsid w:val="004131EB"/>
    <w:pPr>
      <w:keepLines/>
      <w:spacing w:before="480" w:after="0" w:line="276" w:lineRule="auto"/>
      <w:outlineLvl w:val="9"/>
    </w:pPr>
    <w:rPr>
      <w:rFonts w:eastAsia="MS Gothic" w:cs="Times New Roman"/>
      <w:color w:val="365F91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35E59"/>
    <w:pPr>
      <w:spacing w:after="100"/>
      <w:ind w:left="20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4131EB"/>
    <w:pPr>
      <w:spacing w:after="100" w:line="276" w:lineRule="auto"/>
    </w:pPr>
    <w:rPr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131EB"/>
    <w:pPr>
      <w:spacing w:after="100" w:line="276" w:lineRule="auto"/>
      <w:ind w:left="440"/>
    </w:pPr>
    <w:rPr>
      <w:szCs w:val="22"/>
    </w:rPr>
  </w:style>
  <w:style w:type="character" w:styleId="HTMLCode">
    <w:name w:val="HTML Code"/>
    <w:uiPriority w:val="99"/>
    <w:semiHidden/>
    <w:rsid w:val="00DA6FF8"/>
    <w:rPr>
      <w:rFonts w:ascii="Courier New" w:hAnsi="Courier New" w:cs="Courier New"/>
      <w:sz w:val="20"/>
      <w:szCs w:val="20"/>
    </w:rPr>
  </w:style>
  <w:style w:type="paragraph" w:customStyle="1" w:styleId="Objective">
    <w:name w:val="Objective"/>
    <w:basedOn w:val="Normal"/>
    <w:next w:val="Normal"/>
    <w:qFormat/>
    <w:rsid w:val="00A8300F"/>
    <w:pPr>
      <w:shd w:val="clear" w:color="auto" w:fill="E6E6E6"/>
      <w:spacing w:line="360" w:lineRule="auto"/>
    </w:pPr>
    <w:rPr>
      <w:i/>
      <w:sz w:val="18"/>
      <w:szCs w:val="18"/>
    </w:rPr>
  </w:style>
  <w:style w:type="character" w:styleId="FollowedHyperlink">
    <w:name w:val="FollowedHyperlink"/>
    <w:uiPriority w:val="99"/>
    <w:semiHidden/>
    <w:unhideWhenUsed/>
    <w:rsid w:val="00FB570D"/>
    <w:rPr>
      <w:color w:val="800080"/>
      <w:u w:val="single"/>
    </w:rPr>
  </w:style>
  <w:style w:type="paragraph" w:customStyle="1" w:styleId="code">
    <w:name w:val="code"/>
    <w:basedOn w:val="Normal"/>
    <w:next w:val="Normal"/>
    <w:autoRedefine/>
    <w:qFormat/>
    <w:rsid w:val="007F77C6"/>
    <w:pPr>
      <w:ind w:left="714"/>
    </w:pPr>
    <w:rPr>
      <w:rFonts w:ascii="Courier New" w:eastAsia="Helv" w:hAnsi="Courier New" w:cs="Courier New"/>
      <w:color w:val="000000"/>
    </w:rPr>
  </w:style>
  <w:style w:type="paragraph" w:styleId="ListParagraph">
    <w:name w:val="List Paragraph"/>
    <w:basedOn w:val="Normal"/>
    <w:qFormat/>
    <w:rsid w:val="001D60EE"/>
    <w:pPr>
      <w:ind w:left="720"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4D077B"/>
    <w:pPr>
      <w:spacing w:before="240" w:after="60"/>
      <w:outlineLvl w:val="0"/>
    </w:pPr>
    <w:rPr>
      <w:rFonts w:eastAsia="Times New Roman"/>
      <w:b/>
      <w:bCs/>
      <w:color w:val="0070C0"/>
      <w:kern w:val="28"/>
      <w:sz w:val="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D077B"/>
    <w:rPr>
      <w:rFonts w:ascii="Arial" w:hAnsi="Arial"/>
      <w:b/>
      <w:bCs/>
      <w:color w:val="0070C0"/>
      <w:kern w:val="28"/>
      <w:sz w:val="44"/>
      <w:szCs w:val="3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838C5"/>
    <w:pPr>
      <w:spacing w:after="60"/>
      <w:outlineLvl w:val="1"/>
    </w:pPr>
    <w:rPr>
      <w:rFonts w:eastAsia="Times New Roman"/>
      <w:b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838C5"/>
    <w:rPr>
      <w:rFonts w:ascii="Arial" w:hAnsi="Arial"/>
      <w:b/>
      <w:sz w:val="40"/>
      <w:szCs w:val="24"/>
    </w:rPr>
  </w:style>
  <w:style w:type="paragraph" w:customStyle="1" w:styleId="DefaultText">
    <w:name w:val="Default Text"/>
    <w:rsid w:val="00A27F71"/>
    <w:pPr>
      <w:widowControl w:val="0"/>
      <w:suppressAutoHyphens/>
      <w:autoSpaceDN w:val="0"/>
      <w:textAlignment w:val="baseline"/>
    </w:pPr>
    <w:rPr>
      <w:rFonts w:ascii="Liberation Serif" w:eastAsia="WT Serif J" w:hAnsi="Liberation Serif" w:cs="Lohit Devanagari"/>
      <w:kern w:val="3"/>
      <w:sz w:val="24"/>
      <w:szCs w:val="24"/>
      <w:lang w:eastAsia="zh-CN" w:bidi="hi-IN"/>
    </w:rPr>
  </w:style>
  <w:style w:type="paragraph" w:customStyle="1" w:styleId="TextBodySingle">
    <w:name w:val="Text Body Single"/>
    <w:basedOn w:val="DefaultText"/>
    <w:rsid w:val="00A27F71"/>
    <w:pPr>
      <w:spacing w:after="120"/>
    </w:pPr>
  </w:style>
  <w:style w:type="paragraph" w:customStyle="1" w:styleId="Default">
    <w:name w:val="Default"/>
    <w:rsid w:val="001D4C48"/>
    <w:pPr>
      <w:autoSpaceDE w:val="0"/>
      <w:autoSpaceDN w:val="0"/>
      <w:adjustRightInd w:val="0"/>
    </w:pPr>
    <w:rPr>
      <w:rFonts w:ascii="Liberation Sans" w:hAnsi="Liberation Sans" w:cs="Liberation Sans"/>
      <w:color w:val="000000"/>
      <w:sz w:val="24"/>
      <w:szCs w:val="24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4671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71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157"/>
    <w:rPr>
      <w:rFonts w:ascii="Arial" w:eastAsia="MS Mincho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1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157"/>
    <w:rPr>
      <w:rFonts w:ascii="Arial" w:eastAsia="MS Mincho" w:hAnsi="Arial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172BF"/>
    <w:rPr>
      <w:rFonts w:ascii="Arial" w:eastAsiaTheme="majorEastAsia" w:hAnsi="Arial" w:cstheme="majorBidi"/>
      <w:b/>
      <w:sz w:val="24"/>
      <w:szCs w:val="24"/>
    </w:rPr>
  </w:style>
  <w:style w:type="character" w:customStyle="1" w:styleId="pl-k">
    <w:name w:val="pl-k"/>
    <w:basedOn w:val="DefaultParagraphFont"/>
    <w:rsid w:val="00C115B7"/>
  </w:style>
  <w:style w:type="paragraph" w:styleId="DocumentMap">
    <w:name w:val="Document Map"/>
    <w:basedOn w:val="Normal"/>
    <w:link w:val="DocumentMapChar"/>
    <w:uiPriority w:val="99"/>
    <w:semiHidden/>
    <w:unhideWhenUsed/>
    <w:rsid w:val="001E256A"/>
    <w:pPr>
      <w:spacing w:before="0" w:after="0"/>
    </w:pPr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E256A"/>
    <w:rPr>
      <w:rFonts w:eastAsia="MS Minch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26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6997">
          <w:marLeft w:val="80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985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553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5439">
          <w:marLeft w:val="80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197">
          <w:marLeft w:val="80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0884">
          <w:marLeft w:val="80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87777">
          <w:marLeft w:val="80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4011">
          <w:marLeft w:val="80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788">
          <w:marLeft w:val="80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4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86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6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0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680424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eveloper.ibm.com/sso/bmregistration?lang=en_US&amp;ca=dw-_-python-_-watson_-course" TargetMode="External"/><Relationship Id="rId18" Type="http://schemas.openxmlformats.org/officeDocument/2006/relationships/hyperlink" Target="https://api.ng.bluemix.net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hyperlink" Target="https://api.eu-gb.bluemix.net" TargetMode="External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D7CC3D-3615-4710-891C-8200E6954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1163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Bluemix Hands on Workshop</vt:lpstr>
    </vt:vector>
  </TitlesOfParts>
  <Company>IBM</Company>
  <LinksUpToDate>false</LinksUpToDate>
  <CharactersWithSpaces>7781</CharactersWithSpaces>
  <SharedDoc>false</SharedDoc>
  <HyperlinkBase/>
  <HLinks>
    <vt:vector size="6" baseType="variant">
      <vt:variant>
        <vt:i4>3342349</vt:i4>
      </vt:variant>
      <vt:variant>
        <vt:i4>6</vt:i4>
      </vt:variant>
      <vt:variant>
        <vt:i4>0</vt:i4>
      </vt:variant>
      <vt:variant>
        <vt:i4>5</vt:i4>
      </vt:variant>
      <vt:variant>
        <vt:lpwstr>http://bluemix.net/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Bluemix Hands on Workshop</dc:title>
  <dc:subject>Section3 - First Deploy Exercises</dc:subject>
  <dc:creator>Brian Innes</dc:creator>
  <cp:lastModifiedBy>Tim Robinson</cp:lastModifiedBy>
  <cp:revision>43</cp:revision>
  <cp:lastPrinted>2015-10-08T17:52:00Z</cp:lastPrinted>
  <dcterms:created xsi:type="dcterms:W3CDTF">2016-04-22T22:11:00Z</dcterms:created>
  <dcterms:modified xsi:type="dcterms:W3CDTF">2016-11-03T20:33:00Z</dcterms:modified>
</cp:coreProperties>
</file>